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3196A9">
      <w:pPr>
        <w:spacing w:after="14" w:line="267" w:lineRule="auto"/>
        <w:ind w:left="60" w:right="0"/>
      </w:pPr>
      <w:r>
        <w:rPr>
          <w:sz w:val="36"/>
        </w:rPr>
        <w:t xml:space="preserve">MicroGoals – Secure Goal Management Backend API </w:t>
      </w:r>
    </w:p>
    <w:p w14:paraId="417C8BA9">
      <w:pPr>
        <w:spacing w:after="28" w:line="259" w:lineRule="auto"/>
        <w:ind w:left="65" w:right="0" w:firstLine="0"/>
      </w:pPr>
      <w:r>
        <w:rPr>
          <w:sz w:val="36"/>
        </w:rPr>
        <w:t xml:space="preserve"> </w:t>
      </w:r>
    </w:p>
    <w:p w14:paraId="2D78B09F">
      <w:pPr>
        <w:spacing w:after="28" w:line="259" w:lineRule="auto"/>
        <w:ind w:left="65" w:right="0" w:firstLine="0"/>
      </w:pPr>
      <w:r>
        <w:rPr>
          <w:sz w:val="36"/>
          <w:lang w:val="en-US"/>
        </w:rPr>
        <w:t>Team ID : SWTID-2026-8260</w:t>
      </w:r>
    </w:p>
    <w:p w14:paraId="27609E8A">
      <w:pPr>
        <w:spacing w:after="14" w:line="267" w:lineRule="auto"/>
        <w:ind w:left="50" w:right="5552" w:firstLine="0"/>
        <w:rPr>
          <w:sz w:val="36"/>
        </w:rPr>
      </w:pPr>
    </w:p>
    <w:p w14:paraId="712DB41F">
      <w:pPr>
        <w:spacing w:after="14" w:line="267" w:lineRule="auto"/>
        <w:ind w:left="60" w:right="5552"/>
      </w:pPr>
      <w:r>
        <w:rPr>
          <w:sz w:val="36"/>
        </w:rPr>
        <w:t xml:space="preserve"> Team Leader: </w:t>
      </w:r>
    </w:p>
    <w:p w14:paraId="24827D88">
      <w:pPr>
        <w:spacing w:after="14" w:line="267" w:lineRule="auto"/>
        <w:ind w:left="60" w:right="0"/>
      </w:pPr>
      <w:r>
        <w:rPr>
          <w:sz w:val="36"/>
        </w:rPr>
        <w:t xml:space="preserve">Name: </w:t>
      </w:r>
      <w:r>
        <w:rPr>
          <w:sz w:val="36"/>
          <w:lang w:val="en-US"/>
        </w:rPr>
        <w:t>Asmirathi S</w:t>
      </w:r>
    </w:p>
    <w:p w14:paraId="359BBF7A">
      <w:pPr>
        <w:spacing w:after="14" w:line="267" w:lineRule="auto"/>
        <w:ind w:left="60" w:right="0"/>
      </w:pPr>
      <w:r>
        <w:rPr>
          <w:sz w:val="36"/>
        </w:rPr>
        <w:t>Email ID: 201400</w:t>
      </w:r>
      <w:r>
        <w:rPr>
          <w:sz w:val="36"/>
          <w:lang w:val="en-US"/>
        </w:rPr>
        <w:t>063</w:t>
      </w:r>
      <w:r>
        <w:rPr>
          <w:sz w:val="36"/>
        </w:rPr>
        <w:t>@sigc.edu</w:t>
      </w:r>
    </w:p>
    <w:p w14:paraId="667580E3">
      <w:pPr>
        <w:spacing w:after="28" w:line="259" w:lineRule="auto"/>
        <w:ind w:left="65" w:right="0" w:firstLine="0"/>
      </w:pPr>
      <w:r>
        <w:rPr>
          <w:sz w:val="36"/>
        </w:rPr>
        <w:t xml:space="preserve"> </w:t>
      </w:r>
    </w:p>
    <w:p w14:paraId="46F66DB3">
      <w:pPr>
        <w:spacing w:after="14" w:line="267" w:lineRule="auto"/>
        <w:ind w:left="60" w:right="0"/>
      </w:pPr>
      <w:r>
        <w:rPr>
          <w:sz w:val="36"/>
        </w:rPr>
        <w:t xml:space="preserve">Team Members: </w:t>
      </w:r>
    </w:p>
    <w:p w14:paraId="71A68C7D">
      <w:pPr>
        <w:spacing w:after="14" w:line="267" w:lineRule="auto"/>
        <w:ind w:left="60" w:right="0"/>
      </w:pPr>
      <w:r>
        <w:rPr>
          <w:sz w:val="36"/>
        </w:rPr>
        <w:t>1. Name: B</w:t>
      </w:r>
      <w:r>
        <w:rPr>
          <w:sz w:val="36"/>
          <w:lang w:val="en-US"/>
        </w:rPr>
        <w:t>avana Sri</w:t>
      </w:r>
      <w:r>
        <w:rPr>
          <w:sz w:val="36"/>
        </w:rPr>
        <w:t xml:space="preserve"> S</w:t>
      </w:r>
    </w:p>
    <w:p w14:paraId="11C581BB">
      <w:pPr>
        <w:spacing w:after="14" w:line="267" w:lineRule="auto"/>
        <w:ind w:left="60" w:right="0"/>
      </w:pPr>
      <w:r>
        <w:rPr>
          <w:sz w:val="36"/>
        </w:rPr>
        <w:t>Email ID: 20240</w:t>
      </w:r>
      <w:r>
        <w:rPr>
          <w:sz w:val="36"/>
          <w:lang w:val="en-US"/>
        </w:rPr>
        <w:t>0881</w:t>
      </w:r>
      <w:r>
        <w:rPr>
          <w:sz w:val="36"/>
        </w:rPr>
        <w:t>@sigc.edu</w:t>
      </w:r>
    </w:p>
    <w:p w14:paraId="4717019F">
      <w:pPr>
        <w:spacing w:after="26" w:line="259" w:lineRule="auto"/>
        <w:ind w:left="65" w:right="0" w:firstLine="0"/>
      </w:pPr>
      <w:r>
        <w:rPr>
          <w:sz w:val="36"/>
        </w:rPr>
        <w:t xml:space="preserve"> </w:t>
      </w:r>
    </w:p>
    <w:p w14:paraId="6006038B">
      <w:pPr>
        <w:spacing w:after="14" w:line="267" w:lineRule="auto"/>
        <w:ind w:left="60" w:right="0"/>
      </w:pPr>
      <w:r>
        <w:rPr>
          <w:sz w:val="36"/>
        </w:rPr>
        <w:t>2.Name: A</w:t>
      </w:r>
      <w:r>
        <w:rPr>
          <w:sz w:val="36"/>
          <w:lang w:val="en-US"/>
        </w:rPr>
        <w:t>birami</w:t>
      </w:r>
      <w:r>
        <w:rPr>
          <w:sz w:val="36"/>
        </w:rPr>
        <w:t xml:space="preserve"> </w:t>
      </w:r>
      <w:r>
        <w:rPr>
          <w:sz w:val="36"/>
          <w:lang w:val="en-US"/>
        </w:rPr>
        <w:t>G</w:t>
      </w:r>
    </w:p>
    <w:p w14:paraId="76AA7DB7">
      <w:pPr>
        <w:spacing w:after="14" w:line="267" w:lineRule="auto"/>
        <w:ind w:left="60" w:right="0"/>
      </w:pPr>
      <w:r>
        <w:rPr>
          <w:sz w:val="36"/>
        </w:rPr>
        <w:t>Email ID: 202400</w:t>
      </w:r>
      <w:r>
        <w:rPr>
          <w:sz w:val="36"/>
          <w:lang w:val="en-US"/>
        </w:rPr>
        <w:t>311</w:t>
      </w:r>
      <w:r>
        <w:rPr>
          <w:sz w:val="36"/>
        </w:rPr>
        <w:t>@sigc.edu</w:t>
      </w:r>
    </w:p>
    <w:p w14:paraId="3B00B479">
      <w:pPr>
        <w:spacing w:after="26" w:line="259" w:lineRule="auto"/>
        <w:ind w:left="65" w:right="0" w:firstLine="0"/>
      </w:pPr>
      <w:r>
        <w:rPr>
          <w:sz w:val="36"/>
        </w:rPr>
        <w:t xml:space="preserve"> </w:t>
      </w:r>
    </w:p>
    <w:p w14:paraId="2F6FA942">
      <w:pPr>
        <w:spacing w:after="14" w:line="267" w:lineRule="auto"/>
        <w:ind w:left="60" w:right="0"/>
      </w:pPr>
      <w:r>
        <w:rPr>
          <w:sz w:val="36"/>
        </w:rPr>
        <w:t>3.Name: E</w:t>
      </w:r>
      <w:r>
        <w:rPr>
          <w:sz w:val="36"/>
          <w:lang w:val="en-US"/>
        </w:rPr>
        <w:t>llakiya</w:t>
      </w:r>
      <w:r>
        <w:rPr>
          <w:sz w:val="36"/>
        </w:rPr>
        <w:t xml:space="preserve"> </w:t>
      </w:r>
    </w:p>
    <w:p w14:paraId="22B661FC">
      <w:pPr>
        <w:spacing w:after="14" w:line="267" w:lineRule="auto"/>
        <w:ind w:left="60" w:right="0"/>
      </w:pPr>
      <w:r>
        <w:rPr>
          <w:sz w:val="36"/>
        </w:rPr>
        <w:t>Email ID: 202400</w:t>
      </w:r>
      <w:r>
        <w:rPr>
          <w:sz w:val="36"/>
          <w:lang w:val="en-US"/>
        </w:rPr>
        <w:t>361</w:t>
      </w:r>
      <w:r>
        <w:rPr>
          <w:sz w:val="36"/>
        </w:rPr>
        <w:t>@sigc.edu</w:t>
      </w:r>
    </w:p>
    <w:p w14:paraId="70F831FE">
      <w:pPr>
        <w:spacing w:after="366" w:line="259" w:lineRule="auto"/>
        <w:ind w:left="65" w:right="0" w:firstLine="0"/>
      </w:pPr>
      <w:r>
        <w:rPr>
          <w:sz w:val="36"/>
        </w:rPr>
        <w:t xml:space="preserve"> </w:t>
      </w:r>
    </w:p>
    <w:p w14:paraId="065B50AA">
      <w:pPr>
        <w:pStyle w:val="2"/>
        <w:spacing w:after="176"/>
        <w:ind w:left="60"/>
      </w:pPr>
      <w:r>
        <w:rPr>
          <w:sz w:val="34"/>
        </w:rPr>
        <w:t xml:space="preserve"> Project Overview </w:t>
      </w:r>
    </w:p>
    <w:p w14:paraId="7ECFEBAB">
      <w:pPr>
        <w:spacing w:after="246"/>
        <w:ind w:right="777"/>
      </w:pPr>
      <w:r>
        <w:t xml:space="preserve">MicroGoals is a secure backend RESTful API developed using Node.js, Express.js, and MongoDB. It enables users to register, log in, and manage their personal goals through CRUD operations. The system uses JWT authentication and middleware to ensure data security and user-specific access control. </w:t>
      </w:r>
    </w:p>
    <w:p w14:paraId="01B9F1E9">
      <w:pPr>
        <w:spacing w:after="259"/>
        <w:ind w:right="777"/>
      </w:pPr>
      <w:r>
        <w:t xml:space="preserve">The system includes: </w:t>
      </w:r>
    </w:p>
    <w:p w14:paraId="2B786FD7">
      <w:pPr>
        <w:numPr>
          <w:ilvl w:val="0"/>
          <w:numId w:val="1"/>
        </w:numPr>
        <w:ind w:right="777" w:hanging="360"/>
      </w:pPr>
      <w:r>
        <w:t xml:space="preserve">User Registration &amp; Login </w:t>
      </w:r>
    </w:p>
    <w:p w14:paraId="1B2066E4">
      <w:pPr>
        <w:spacing w:after="25" w:line="259" w:lineRule="auto"/>
        <w:ind w:left="785" w:right="0" w:firstLine="0"/>
      </w:pPr>
      <w:r>
        <w:t xml:space="preserve"> </w:t>
      </w:r>
    </w:p>
    <w:p w14:paraId="0B37830E">
      <w:pPr>
        <w:numPr>
          <w:ilvl w:val="0"/>
          <w:numId w:val="1"/>
        </w:numPr>
        <w:ind w:right="777" w:hanging="360"/>
      </w:pPr>
      <w:r>
        <w:t xml:space="preserve">JWT-based Authentication </w:t>
      </w:r>
    </w:p>
    <w:p w14:paraId="7300F6FA">
      <w:pPr>
        <w:spacing w:after="0" w:line="259" w:lineRule="auto"/>
        <w:ind w:left="785" w:right="0" w:firstLine="0"/>
      </w:pPr>
      <w:r>
        <w:t xml:space="preserve"> </w:t>
      </w:r>
    </w:p>
    <w:p w14:paraId="344548A8">
      <w:pPr>
        <w:numPr>
          <w:ilvl w:val="0"/>
          <w:numId w:val="1"/>
        </w:numPr>
        <w:ind w:right="777" w:hanging="360"/>
      </w:pPr>
      <w:r>
        <w:t xml:space="preserve">CRUD Operations for Goals </w:t>
      </w:r>
    </w:p>
    <w:p w14:paraId="4D3116CC">
      <w:pPr>
        <w:spacing w:after="25" w:line="259" w:lineRule="auto"/>
        <w:ind w:left="785" w:right="0" w:firstLine="0"/>
      </w:pPr>
      <w:r>
        <w:t xml:space="preserve"> </w:t>
      </w:r>
    </w:p>
    <w:p w14:paraId="13396B10">
      <w:pPr>
        <w:numPr>
          <w:ilvl w:val="0"/>
          <w:numId w:val="1"/>
        </w:numPr>
        <w:ind w:right="777" w:hanging="360"/>
      </w:pPr>
      <w:r>
        <w:t xml:space="preserve">Protected Routes </w:t>
      </w:r>
    </w:p>
    <w:p w14:paraId="01902F11">
      <w:pPr>
        <w:spacing w:after="25" w:line="259" w:lineRule="auto"/>
        <w:ind w:left="785" w:right="0" w:firstLine="0"/>
      </w:pPr>
      <w:r>
        <w:t xml:space="preserve"> </w:t>
      </w:r>
    </w:p>
    <w:p w14:paraId="20FDD1E7">
      <w:pPr>
        <w:numPr>
          <w:ilvl w:val="0"/>
          <w:numId w:val="1"/>
        </w:numPr>
        <w:ind w:right="777" w:hanging="360"/>
      </w:pPr>
      <w:r>
        <w:t xml:space="preserve">Centralized Error Handling </w:t>
      </w:r>
    </w:p>
    <w:p w14:paraId="729F0B25">
      <w:pPr>
        <w:spacing w:after="257" w:line="259" w:lineRule="auto"/>
        <w:ind w:left="785" w:right="0" w:firstLine="0"/>
      </w:pPr>
      <w:r>
        <w:t xml:space="preserve"> </w:t>
      </w:r>
    </w:p>
    <w:p w14:paraId="55F193FB">
      <w:pPr>
        <w:spacing w:after="460"/>
        <w:ind w:right="777"/>
      </w:pPr>
      <w:r>
        <w:t xml:space="preserve">The main objective is to provide a secure and scalable backend system for digital goal management. </w:t>
      </w:r>
    </w:p>
    <w:p w14:paraId="40AF1B25">
      <w:pPr>
        <w:pStyle w:val="2"/>
        <w:spacing w:after="176"/>
        <w:ind w:left="60"/>
      </w:pPr>
      <w:r>
        <w:rPr>
          <w:sz w:val="34"/>
        </w:rPr>
        <w:t xml:space="preserve"> Project Instruction </w:t>
      </w:r>
    </w:p>
    <w:p w14:paraId="26E39C08">
      <w:pPr>
        <w:numPr>
          <w:ilvl w:val="0"/>
          <w:numId w:val="2"/>
        </w:numPr>
        <w:ind w:right="777" w:hanging="360"/>
      </w:pPr>
      <w:r>
        <w:t xml:space="preserve">The project follows REST API principles. </w:t>
      </w:r>
    </w:p>
    <w:p w14:paraId="4E383DC5">
      <w:pPr>
        <w:spacing w:after="28" w:line="259" w:lineRule="auto"/>
        <w:ind w:left="785" w:right="0" w:firstLine="0"/>
      </w:pPr>
      <w:r>
        <w:t xml:space="preserve"> </w:t>
      </w:r>
    </w:p>
    <w:p w14:paraId="61A5B705">
      <w:pPr>
        <w:numPr>
          <w:ilvl w:val="0"/>
          <w:numId w:val="2"/>
        </w:numPr>
        <w:ind w:right="777" w:hanging="360"/>
      </w:pPr>
      <w:r>
        <w:t xml:space="preserve">Authentication is handled using JWT. </w:t>
      </w:r>
    </w:p>
    <w:p w14:paraId="2E58B512">
      <w:pPr>
        <w:spacing w:after="25" w:line="259" w:lineRule="auto"/>
        <w:ind w:left="785" w:right="0" w:firstLine="0"/>
      </w:pPr>
      <w:r>
        <w:t xml:space="preserve"> </w:t>
      </w:r>
    </w:p>
    <w:p w14:paraId="276BF08C">
      <w:pPr>
        <w:numPr>
          <w:ilvl w:val="0"/>
          <w:numId w:val="2"/>
        </w:numPr>
        <w:ind w:right="777" w:hanging="360"/>
      </w:pPr>
      <w:r>
        <w:t xml:space="preserve">MongoDB is used as the database. </w:t>
      </w:r>
    </w:p>
    <w:p w14:paraId="54C07F26">
      <w:pPr>
        <w:spacing w:after="28" w:line="259" w:lineRule="auto"/>
        <w:ind w:left="785" w:right="0" w:firstLine="0"/>
      </w:pPr>
      <w:r>
        <w:t xml:space="preserve"> </w:t>
      </w:r>
    </w:p>
    <w:p w14:paraId="54CAEB64">
      <w:pPr>
        <w:numPr>
          <w:ilvl w:val="0"/>
          <w:numId w:val="2"/>
        </w:numPr>
        <w:ind w:right="777" w:hanging="360"/>
      </w:pPr>
      <w:r>
        <w:t xml:space="preserve">APIs are tested using Thunder Client. </w:t>
      </w:r>
    </w:p>
    <w:p w14:paraId="2C386C48">
      <w:pPr>
        <w:spacing w:after="25" w:line="259" w:lineRule="auto"/>
        <w:ind w:left="785" w:right="0" w:firstLine="0"/>
      </w:pPr>
      <w:r>
        <w:t xml:space="preserve"> </w:t>
      </w:r>
    </w:p>
    <w:p w14:paraId="323D11DB">
      <w:pPr>
        <w:numPr>
          <w:ilvl w:val="0"/>
          <w:numId w:val="2"/>
        </w:numPr>
        <w:ind w:right="777" w:hanging="360"/>
      </w:pPr>
      <w:r>
        <w:t xml:space="preserve">The project follows MVC architecture. </w:t>
      </w:r>
    </w:p>
    <w:p w14:paraId="11140560">
      <w:pPr>
        <w:spacing w:after="288" w:line="259" w:lineRule="auto"/>
        <w:ind w:left="785" w:right="0" w:firstLine="0"/>
      </w:pPr>
      <w:r>
        <w:t xml:space="preserve"> </w:t>
      </w:r>
    </w:p>
    <w:p w14:paraId="43DE3540">
      <w:pPr>
        <w:spacing w:after="648"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026" name="Group 9194"/>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1" name="Freeform 1"/>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2" name="Freeform 2"/>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 name="Freeform 3"/>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4" name="Freeform 4"/>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 name="Freeform 5"/>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6" name="Freeform 6"/>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7" name="Freeform 7"/>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9194"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">
                <o:lock v:ext="edit" aspectratio="f"/>
                <v:shape id="_x0000_s1026" o:spid="_x0000_s1026" o:spt="100" style="position:absolute;left:0;top:0;height:19812;width:5943600;" fillcolor="#A0A0A0" filled="t" stroked="t" coordsize="5943600,19812" o:gfxdata="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eIRJq5AAAA2gAA&#10;AA8AAAAAAAAAAQAgAAAAIgAAAGRycy9kb3ducmV2LnhtbFBLAQIUABQAAAAIAIdO4kAzLwWeOwAA&#10;ADkAAAAQAAAAAAAAAAEAIAAAAAgBAABkcnMvc2hhcGV4bWwueG1sUEsFBgAAAAAGAAYAWwEAALID&#10;A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pdtqebwAAADa&#10;AAAADwAAAGRycy9kb3ducmV2LnhtbEWPQWvCQBSE7wX/w/IKvdWNoQabunoQSnsSjILX1+xrEpp9&#10;G7LPaPrrXUHwOMzMN8xyfXGtGqgPjWcDs2kCirj0tuHKwGH/+boAFQTZYuuZDIwUYL2aPC0xt/7M&#10;OxoKqVSEcMjRQC3S5VqHsiaHYeo74uj9+t6hRNlX2vZ4jnDX6jRJMu2w4bhQY0ebmsq/4uQMZMfs&#10;7X8s3+dfVco/WwmjDKfCmJfnWfIBSugij/C9/W0NpHC7Em+AXl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banm8AAAA&#10;2g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SecSrsAAADa&#10;AAAADwAAAGRycy9kb3ducmV2LnhtbEWPQWsCMRSE74L/ITyhN022haKrcQ+CZbEe1Nb7Y/PcLG5e&#10;tptUt/++EQo9DjPzDbMqBteKG/Wh8awhmykQxJU3DdcaPj+20zmIEJENtp5Jww8FKNbj0Qpz4+98&#10;pNsp1iJBOOSowcbY5VKGypLDMPMdcfIuvncYk+xraXq8J7hr5bNSr9Jhw2nBYkcbS9X19O007BY7&#10;XAzK7vfntzK8e/o6lB1q/TTJ1BJEpCH+h//apdHwAo8r6Qb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ecSrsAAADa&#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NKyReb0AAADa&#10;AAAADwAAAGRycy9kb3ducmV2LnhtbEWP3WoCMRSE7wu+QzgF72qi2Cpbo4jQ0iIV/On9YXO6Wd2c&#10;LEnU9e0bodDLYWa+YWaLzjXiQiHWnjUMBwoEcelNzZWGw/7taQoiJmSDjWfScKMIi3nvYYaF8Vfe&#10;0mWXKpEhHAvUYFNqCyljaclhHPiWOHs/PjhMWYZKmoDXDHeNHCn1Ih3WnBcstrSyVJ52Z6ehm07e&#10;b/H5a7m238fPozqcT03YaN1/HKpXEIm69B/+a38YDWO4X8k3QM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rJF5vQAA&#10;ANo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17bxdLsAAADa&#10;AAAADwAAAGRycy9kb3ducmV2LnhtbEWPS6vCMBSE94L/IRzBnabWB1KNooJwvYLgY+Pu0BzbYnNS&#10;mli9//5GEFwOM/MNM1++TCkaql1hWcGgH4EgTq0uOFNwOW97UxDOI2ssLZOCP3KwXLRbc0y0ffKR&#10;mpPPRICwS1BB7n2VSOnSnAy6vq2Ig3eztUEfZJ1JXeMzwE0p4yiaSIMFh4UcK9rklN5PD6NgNI2z&#10;O9n1cB+f95vr6qCb3a9XqtsZRDMQnl7+G/60f7SCMbyvhBs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7bxdLsAAADa&#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Wt4far8AAADa&#10;AAAADwAAAGRycy9kb3ducmV2LnhtbEWPQWvCQBSE70L/w/IKvUizsRSRmDUUoVgPPRgL7fGZfWaD&#10;2bchuzXJv3cLBY/DzHzD5MVoW3Gl3jeOFSySFARx5XTDtYKv4/vzCoQPyBpbx6RgIg/F5mGWY6bd&#10;wAe6lqEWEcI+QwUmhC6T0leGLPrEdcTRO7veYoiyr6XucYhw28qXNF1Kiw3HBYMdbQ1Vl/LXKtjP&#10;Xzt3+l7Nd+Xh05x+ttPlbdco9fS4SNcgAo3hHv5vf2gFS/i7Em+A3N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reH2q/&#10;AAAA2g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WzBdVLoAAADa&#10;AAAADwAAAGRycy9kb3ducmV2LnhtbEWPzQrCMBCE74LvEFbwIprqQaUaBQVRxItWBG9Ls7bFZlOa&#10;+NO3N4LgcZiZb5j58m1K8aTaFZYVDAcRCOLU6oIzBedk05+CcB5ZY2mZFDTkYLlot+YYa/viIz1P&#10;PhMBwi5GBbn3VSylS3My6Aa2Ig7ezdYGfZB1JnWNrwA3pRxF0VgaLDgs5FjROqf0fnoYBfvDurmv&#10;+LJtepNzcuBb1bvoq1LdzjCagfD09v/wr73TCibwvRJugFx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bMF1UugAAANoA&#10;AAAPAAAAAAAAAAEAIAAAACIAAABkcnMvZG93bnJldi54bWxQSwECFAAUAAAACACHTuJAMy8FnjsA&#10;AAA5AAAAEAAAAAAAAAABACAAAAAJAQAAZHJzL3NoYXBleG1sLnhtbFBLBQYAAAAABgAGAFsBAACz&#10;AwAAAAA=&#10;" path="m0,0l9144,0,9144,9144,0,9144,0,0e">
                  <v:fill on="t" focussize="0,0"/>
                  <v:stroke weight="0pt" color="#000000" joinstyle="miter"/>
                  <v:imagedata o:title=""/>
                  <o:lock v:ext="edit" aspectratio="f"/>
                </v:shape>
                <w10:wrap type="none"/>
                <w10:anchorlock/>
              </v:group>
            </w:pict>
          </mc:Fallback>
        </mc:AlternateContent>
      </w:r>
      <w:r>
        <w:t xml:space="preserve"> </w:t>
      </w:r>
    </w:p>
    <w:p w14:paraId="4CCCC801">
      <w:pPr>
        <w:pStyle w:val="2"/>
        <w:spacing w:after="65"/>
        <w:ind w:left="60"/>
      </w:pPr>
      <w:r>
        <w:t xml:space="preserve">Pre-requisites </w:t>
      </w:r>
    </w:p>
    <w:p w14:paraId="48CF96F7">
      <w:pPr>
        <w:spacing w:after="259"/>
        <w:ind w:right="777"/>
      </w:pPr>
      <w:r>
        <w:t xml:space="preserve">Before running the project, the following tools are required: </w:t>
      </w:r>
    </w:p>
    <w:p w14:paraId="14C312D2">
      <w:pPr>
        <w:numPr>
          <w:ilvl w:val="0"/>
          <w:numId w:val="3"/>
        </w:numPr>
        <w:ind w:right="777" w:hanging="360"/>
      </w:pPr>
      <w:r>
        <w:t xml:space="preserve">Node.js (v18 or higher) </w:t>
      </w:r>
    </w:p>
    <w:p w14:paraId="69B3E026">
      <w:pPr>
        <w:numPr>
          <w:ilvl w:val="0"/>
          <w:numId w:val="3"/>
        </w:numPr>
        <w:ind w:right="777" w:hanging="360"/>
      </w:pPr>
      <w:r>
        <w:t xml:space="preserve">Express.js </w:t>
      </w:r>
    </w:p>
    <w:p w14:paraId="220BA3C0">
      <w:pPr>
        <w:numPr>
          <w:ilvl w:val="0"/>
          <w:numId w:val="3"/>
        </w:numPr>
        <w:ind w:right="777" w:hanging="360"/>
      </w:pPr>
      <w:r>
        <w:t xml:space="preserve">MongoDB (Local / Atlas) </w:t>
      </w:r>
    </w:p>
    <w:p w14:paraId="70F88185">
      <w:pPr>
        <w:numPr>
          <w:ilvl w:val="0"/>
          <w:numId w:val="3"/>
        </w:numPr>
        <w:ind w:right="777" w:hanging="360"/>
      </w:pPr>
      <w:r>
        <w:t xml:space="preserve">VS Code </w:t>
      </w:r>
    </w:p>
    <w:p w14:paraId="30C91D08">
      <w:pPr>
        <w:numPr>
          <w:ilvl w:val="0"/>
          <w:numId w:val="3"/>
        </w:numPr>
        <w:ind w:right="777" w:hanging="360"/>
      </w:pPr>
      <w:r>
        <w:t xml:space="preserve">Thunder Client (Extension) </w:t>
      </w:r>
    </w:p>
    <w:p w14:paraId="1234EFEB">
      <w:pPr>
        <w:numPr>
          <w:ilvl w:val="0"/>
          <w:numId w:val="3"/>
        </w:numPr>
        <w:ind w:right="777" w:hanging="360"/>
      </w:pPr>
      <w:r>
        <w:t xml:space="preserve">Basic knowledge of JavaScript &amp; REST APIs </w:t>
      </w:r>
    </w:p>
    <w:p w14:paraId="0BDBDFEE">
      <w:pPr>
        <w:spacing w:after="286" w:line="259" w:lineRule="auto"/>
        <w:ind w:left="785" w:right="0" w:firstLine="0"/>
      </w:pPr>
      <w:r>
        <w:t xml:space="preserve"> </w:t>
      </w:r>
    </w:p>
    <w:p w14:paraId="77DC2A3E">
      <w:pPr>
        <w:spacing w:after="0"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035" name="Group 9195"/>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8" name="Freeform 8"/>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9" name="Freeform 9"/>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 name="Freeform 10"/>
                        <wps:cNvSpPr/>
                        <wps:spPr>
                          <a:xfrm>
                            <a:off x="0" y="3048"/>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 name="Freeform 11"/>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2" name="Freeform 12"/>
                        <wps:cNvSpPr/>
                        <wps:spPr>
                          <a:xfrm>
                            <a:off x="5940552" y="3048"/>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3" name="Freeform 13"/>
                        <wps:cNvSpPr/>
                        <wps:spPr>
                          <a:xfrm>
                            <a:off x="0" y="16763"/>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4" name="Freeform 14"/>
                        <wps:cNvSpPr/>
                        <wps:spPr>
                          <a:xfrm>
                            <a:off x="5940552" y="16763"/>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9195"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DH&#10;lKTt0wAAAAMBAAAPAAAAAAAAAAEAIAAAACIAAABkcnMvZG93bnJldi54bWxQSwECFAAUAAAACACH&#10;TuJASMloMPEDAAASGwAADgAAAAAAAAABACAAAAAiAQAAZHJzL2Uyb0RvYy54bWxQSwUGAAAAAAYA&#10;BgBZAQAAhQcAAAAA&#10;">
                <o:lock v:ext="edit" aspectratio="f"/>
                <v:shape id="_x0000_s1026" o:spid="_x0000_s1026" o:spt="100" style="position:absolute;left:0;top:0;height:19812;width:5943600;" fillcolor="#A0A0A0" filled="t" stroked="t" coordsize="5943600,19812" o:gfxdata="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ay7Qe5AAAA2gAA&#10;AA8AAAAAAAAAAQAgAAAAIgAAAGRycy9kb3ducmV2LnhtbFBLAQIUABQAAAAIAIdO4kAzLwWeOwAA&#10;ADkAAAAQAAAAAAAAAAEAIAAAAAgBAABkcnMvc2hhcGV4bWwueG1sUEsFBgAAAAAGAAYAWwEAALID&#10;A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q3/4CLsAAADa&#10;AAAADwAAAGRycy9kb3ducmV2LnhtbEWPQWvCQBSE7wX/w/IEb3Wj2KDR1YMgeio0LfT6zD6TYPZt&#10;yD6j8dd3C4Ueh5n5htnsHq5RPXWh9mxgNk1AERfe1lwa+Po8vC5BBUG22HgmAwMF2G1HLxvMrL/z&#10;B/W5lCpCOGRooBJpM61DUZHDMPUtcfQuvnMoUXalth3eI9w1ep4kqXZYc1yosKV9RcU1vzkD6Xe6&#10;eA7F6u1Yzvn8LmGQ/pYbMxnPkjUooYf8h//aJ2tgBb9X4g3Q2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3/4CLsAAADa&#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0;top:3048;height:13715;width:9144;" fillcolor="#A0A0A0" filled="t" stroked="t" coordsize="9144,13715" o:gfxdata="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it2LL4A&#10;AADbAAAADwAAAAAAAAABACAAAAAiAAAAZHJzL2Rvd25yZXYueG1sUEsBAhQAFAAAAAgAh07iQDMv&#10;BZ47AAAAOQAAABAAAAAAAAAAAQAgAAAADQEAAGRycy9zaGFwZXhtbC54bWxQSwUGAAAAAAYABgBb&#10;AQAAtwMAAAAA&#10;" path="m0,0l9144,0,9144,13715,0,13715,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1gJ8JbsAAADb&#10;AAAADwAAAGRycy9kb3ducmV2LnhtbEVPTWsCMRC9F/ofwhR6q8kKtbIaRQqVFrFQq/dhM25WN5Ml&#10;ibr+e1MoeJvH+5zpvHetOFOIjWcNxUCBIK68abjWsP39eBmDiAnZYOuZNFwpwnz2+DDF0vgL/9B5&#10;k2qRQziWqMGm1JVSxsqSwzjwHXHm9j44TBmGWpqAlxzuWjlUaiQdNpwbLHb0bqk6bk5OQz9+W17j&#10;63qxsrvD10FtT8c2fGv9/FSoCYhEfbqL/92fJs8v4O+XfICc3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gJ8Jb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shape id="_x0000_s1026" o:spid="_x0000_s1026" o:spt="100" style="position:absolute;left:5940552;top:3048;height:13715;width:9144;" fillcolor="#E3E3E3" filled="t" stroked="t" coordsize="9144,13715" o:gfxdata="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UvbBErgAAADbAAAA&#10;DwAAAAAAAAABACAAAAAiAAAAZHJzL2Rvd25yZXYueG1sUEsBAhQAFAAAAAgAh07iQDMvBZ47AAAA&#10;OQAAABAAAAAAAAAAAQAgAAAABwEAAGRycy9zaGFwZXhtbC54bWxQSwUGAAAAAAYABgBbAQAAsQMA&#10;AAAA&#10;" path="m0,0l9144,0,9144,13715,0,13715,0,0e">
                  <v:fill on="t" focussize="0,0"/>
                  <v:stroke weight="0pt" color="#000000" joinstyle="miter"/>
                  <v:imagedata o:title=""/>
                  <o:lock v:ext="edit" aspectratio="f"/>
                </v:shape>
                <v:shape id="_x0000_s1026" o:spid="_x0000_s1026" o:spt="100" style="position:absolute;left:0;top:16763;height:9144;width:5940552;" fillcolor="#E3E3E3" filled="t" stroked="t" coordsize="5940552,9144" o:gfxdata="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6wID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5940552;top:16763;height:9144;width:9144;" fillcolor="#E3E3E3" filled="t" stroked="t" coordsize="9144,9144" o:gfxdata="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ak13bgAAADbAAAA&#10;DwAAAAAAAAABACAAAAAiAAAAZHJzL2Rvd25yZXYueG1sUEsBAhQAFAAAAAgAh07iQDMvBZ47AAAA&#10;OQAAABAAAAAAAAAAAQAgAAAABwEAAGRycy9zaGFwZXhtbC54bWxQSwUGAAAAAAYABgBbAQAAsQMA&#10;AAAA&#10;" path="m0,0l9144,0,9144,9144,0,9144,0,0e">
                  <v:fill on="t" focussize="0,0"/>
                  <v:stroke weight="0pt" color="#000000" joinstyle="miter"/>
                  <v:imagedata o:title=""/>
                  <o:lock v:ext="edit" aspectratio="f"/>
                </v:shape>
                <w10:wrap type="none"/>
                <w10:anchorlock/>
              </v:group>
            </w:pict>
          </mc:Fallback>
        </mc:AlternateContent>
      </w:r>
      <w:r>
        <w:t xml:space="preserve"> </w:t>
      </w:r>
    </w:p>
    <w:p w14:paraId="30BD1CCE">
      <w:pPr>
        <w:pStyle w:val="2"/>
        <w:spacing w:after="0"/>
        <w:ind w:left="60"/>
      </w:pPr>
      <w:r>
        <w:t xml:space="preserve">Project Architecture Image (Text Representation) </w:t>
      </w:r>
    </w:p>
    <w:p w14:paraId="64E3EB9B">
      <w:pPr>
        <w:spacing w:after="587" w:line="259" w:lineRule="auto"/>
        <w:ind w:left="60" w:right="0" w:firstLine="0"/>
      </w:pPr>
      <w:r>
        <w:rPr>
          <w:rFonts w:ascii="Calibri" w:hAnsi="Calibri" w:eastAsia="Calibri" w:cs="Calibri"/>
          <w:sz w:val="22"/>
        </w:rPr>
        <mc:AlternateContent>
          <mc:Choice Requires="wpg">
            <w:drawing>
              <wp:inline distT="0" distB="0" distL="0" distR="0">
                <wp:extent cx="5984240" cy="4998085"/>
                <wp:effectExtent l="0" t="0" r="0" b="0"/>
                <wp:docPr id="1044" name="Group 8527"/>
                <wp:cNvGraphicFramePr/>
                <a:graphic xmlns:a="http://schemas.openxmlformats.org/drawingml/2006/main">
                  <a:graphicData uri="http://schemas.microsoft.com/office/word/2010/wordprocessingGroup">
                    <wpg:wgp>
                      <wpg:cNvGrpSpPr/>
                      <wpg:grpSpPr>
                        <a:xfrm rot="0">
                          <a:off x="0" y="0"/>
                          <a:ext cx="5984676" cy="4998095"/>
                          <a:chOff x="0" y="0"/>
                          <a:chExt cx="5984676" cy="4998095"/>
                        </a:xfrm>
                      </wpg:grpSpPr>
                      <wps:wsp>
                        <wps:cNvPr id="15" name="Rectangles 15"/>
                        <wps:cNvSpPr/>
                        <wps:spPr>
                          <a:xfrm>
                            <a:off x="5946648" y="4522920"/>
                            <a:ext cx="50577" cy="184033"/>
                          </a:xfrm>
                          <a:prstGeom prst="rect">
                            <a:avLst/>
                          </a:prstGeom>
                          <a:ln>
                            <a:noFill/>
                          </a:ln>
                        </wps:spPr>
                        <wps:txbx>
                          <w:txbxContent>
                            <w:p w14:paraId="4362F8BD">
                              <w:pPr>
                                <w:spacing w:after="160" w:line="259" w:lineRule="auto"/>
                                <w:ind w:left="0" w:right="0" w:firstLine="0"/>
                              </w:pPr>
                              <w:r>
                                <w:t xml:space="preserve"> </w:t>
                              </w:r>
                            </w:p>
                          </w:txbxContent>
                        </wps:txbx>
                        <wps:bodyPr vert="horz" lIns="0" tIns="0" rIns="0" bIns="0">
                          <a:noAutofit/>
                        </wps:bodyPr>
                      </wps:wsp>
                      <wps:wsp>
                        <wps:cNvPr id="16" name="Freeform 16"/>
                        <wps:cNvSpPr/>
                        <wps:spPr>
                          <a:xfrm>
                            <a:off x="2286" y="4912615"/>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7" name="Freeform 17"/>
                        <wps:cNvSpPr/>
                        <wps:spPr>
                          <a:xfrm>
                            <a:off x="3048" y="4913376"/>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8" name="Freeform 18"/>
                        <wps:cNvSpPr/>
                        <wps:spPr>
                          <a:xfrm>
                            <a:off x="3048" y="4916424"/>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9" name="Freeform 19"/>
                        <wps:cNvSpPr/>
                        <wps:spPr>
                          <a:xfrm>
                            <a:off x="5943600" y="4913376"/>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20" name="Freeform 20"/>
                        <wps:cNvSpPr/>
                        <wps:spPr>
                          <a:xfrm>
                            <a:off x="5943600" y="4916424"/>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21" name="Freeform 21"/>
                        <wps:cNvSpPr/>
                        <wps:spPr>
                          <a:xfrm>
                            <a:off x="3048" y="493014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22" name="Freeform 22"/>
                        <wps:cNvSpPr/>
                        <wps:spPr>
                          <a:xfrm>
                            <a:off x="5943600" y="493014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23" name="Rectangles 23"/>
                        <wps:cNvSpPr/>
                        <wps:spPr>
                          <a:xfrm>
                            <a:off x="5946648" y="4859725"/>
                            <a:ext cx="50577" cy="184033"/>
                          </a:xfrm>
                          <a:prstGeom prst="rect">
                            <a:avLst/>
                          </a:prstGeom>
                          <a:ln>
                            <a:noFill/>
                          </a:ln>
                        </wps:spPr>
                        <wps:txbx>
                          <w:txbxContent>
                            <w:p w14:paraId="30D6325A">
                              <w:pPr>
                                <w:spacing w:after="160" w:line="259" w:lineRule="auto"/>
                                <w:ind w:left="0" w:right="0" w:firstLine="0"/>
                              </w:pPr>
                              <w:r>
                                <w:t xml:space="preserve"> </w:t>
                              </w:r>
                            </w:p>
                          </w:txbxContent>
                        </wps:txbx>
                        <wps:bodyPr vert="horz" lIns="0" tIns="0" rIns="0" bIns="0">
                          <a:noAutofit/>
                        </wps:bodyPr>
                      </wps:wsp>
                      <pic:pic xmlns:pic="http://schemas.openxmlformats.org/drawingml/2006/picture">
                        <pic:nvPicPr>
                          <pic:cNvPr id="24" name="Image"/>
                          <pic:cNvPicPr/>
                        </pic:nvPicPr>
                        <pic:blipFill>
                          <a:blip r:embed="rId6" cstate="print"/>
                          <a:srcRect/>
                          <a:stretch>
                            <a:fillRect/>
                          </a:stretch>
                        </pic:blipFill>
                        <pic:spPr>
                          <a:xfrm>
                            <a:off x="0" y="0"/>
                            <a:ext cx="5949696" cy="3087624"/>
                          </a:xfrm>
                          <a:prstGeom prst="rect">
                            <a:avLst/>
                          </a:prstGeom>
                        </pic:spPr>
                      </pic:pic>
                      <pic:pic xmlns:pic="http://schemas.openxmlformats.org/drawingml/2006/picture">
                        <pic:nvPicPr>
                          <pic:cNvPr id="25" name="Image"/>
                          <pic:cNvPicPr/>
                        </pic:nvPicPr>
                        <pic:blipFill>
                          <a:blip r:embed="rId7" cstate="print"/>
                          <a:srcRect/>
                          <a:stretch>
                            <a:fillRect/>
                          </a:stretch>
                        </pic:blipFill>
                        <pic:spPr>
                          <a:xfrm>
                            <a:off x="0" y="3087624"/>
                            <a:ext cx="5949696" cy="1542288"/>
                          </a:xfrm>
                          <a:prstGeom prst="rect">
                            <a:avLst/>
                          </a:prstGeom>
                        </pic:spPr>
                      </pic:pic>
                    </wpg:wgp>
                  </a:graphicData>
                </a:graphic>
              </wp:inline>
            </w:drawing>
          </mc:Choice>
          <mc:Fallback>
            <w:pict>
              <v:group id="Group 8527" o:spid="_x0000_s1026" o:spt="203" style="height:393.55pt;width:471.2pt;" coordsize="5984676,4998095" o:gfxdata="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OePSy+BtYZWKkWzYIOCK6Oub8f8A/Ih6z/17NQAngEs/gbR2YlibdcknJNdLXNfD/wD5EPRv+vZa&#10;6W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eM6l/wAlj1f/AK9U/ktezV4zqX/JY9X/AOvVP5LVR3McR/DZtiiiitjxAooooAKK&#10;KKACiiigAooooAKKKKACiiigAooooAKKKKACiiigAoxRRQAUUUUAFFFFABRRRQAUUUUAFFFFABRR&#10;RQAUUUUAFFFFABRRRQAUUUUAFFFFABRRRQAUUUUAFFFFABRRRQBi6d/yWTRf+vOT/wBBevZB0rxv&#10;Tv8Aksmi/wDXnJ/6C9eyDpWD3Pbw/wDDQtFFFI2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DFJilooATFGKWigBMUYpaKAExRilooATFGKWigBMU&#10;YpaKAExRilooATFGKWigBMUYpaKAExRilooATFGKWigBMUYpaKAExQeKWsXxZqFxpPhbUb+1IE8E&#10;JdCRkA/SgDZoxWN4S1K41fwrpt/dkGeeEO5AwM/StqgBMUYpaKAExRilooATFGKWigBMUYpaKAEx&#10;RilooATFGKWigBMUYpaKAExRilooATFGKWigBMUYpaKAExRilooATFGKW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5vx/8A8iHrP/Xs1dITivMviF4+0iPS9Y8PSJcpfGIxgNEQpJ6HPpQB0/w//wCRD0b/&#10;AK9lrpq8x+Hnj7SJNL0fw9Gty98sYjIWIlQR1OfSvTq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wzxL/wAlZ1X/AK90/kte514Z4l/5Kzqv/Xun8lrpwf8A&#10;Hj6mNf8Ahskooor6ZHkhRRRQMKKKKACiiigAooooAKKKKACiiigAooooAKKKKACiiigAooooAKKK&#10;KACiiigAooooAKKKKACiiigAooooAKKKKACiiigAooooAKKKKACiiigAooooAKKKKACiiigAooop&#10;CYzw1/yV3SP+vaX/ANBevcR0rw7w1/yV3Sf+vaX/ANBevcR0r5rGfx5HrUP4aFooormN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3qS4jiIDbsn0UmnRyLKu5c49xinY96AMUAL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eWWv/Jbta/68U/klep15Za/8lu1r/ryT+SVzYz+BL0L&#10;p/Ed1RRRXzT3O0KKKKQgooooAKKKKACiiigAooooAKKKKACiiigAooooAKKKKACiiigAooooAKKK&#10;KLgFFFFABRRRQAUUUUXAKKKKLgFFFFABRRRQAUUUUAFFFFABRRRQAUUUUAFFFFABRRRQAUUUU0M4&#10;a6/5Ljof/XhJ/KSvUR0ry66/5LjoX/XhJ/KSvUR0r6XB/wACPocVT4haKKK6S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VR1fUoNH0q51G5DGG3&#10;Qu4QZOB6Verm/H//ACIes/8AXs1AGtpGpwazpVtqNsGENwgdAwwcH1q9XNfD/wD5EPRv+vZa6W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5nx/In/CC6yu9d32ZhjPNdKeleCfGPQJ9N1pNUgeQWl98sihjhZAPT3FAHqnw/&#10;lj/4QXRl3rn7OoxmuorwP4OaFPqettqk8khtLIYRSxw0h6fkOa98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u&#10;b8f/APIh6z/17NXSHiua8fH/AIoPWf8Ar2agBPh+P+KD0b/r2WumrmfAB/4oTRv+vZa6a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vJ0/5LZrP/Xkn8kr1ivJ0/5LZrP/AF5J/JKqPxGVb4GdjRRRXSeaFFFFABRRRQAU&#10;UUUAFFFFABRRRQAUUUUAFFFFABRRRQAUUUUAFFFFABRRRQAUUUUAFFFFAXCiiigAooooAKKKKACi&#10;iigAooooAKKKKACiiigAooooAKKKKACiiigAooooAKKKKBHHt/yWzQ/+vGT/ANBevV68ob/ktmh/&#10;9eMn/oL16uK5p/EepS+BBRRRUmg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k4FLXP+N7ia08F6tcW8rxTR27FXQ4IPsaAN/Ipa57wPcTXfgvSZ7iVpZpIFLu5yWPqa6G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5vx//AMiHrP8A17NXRnpXkPxJ8f3Fl/aXhufSSomi2pceZwynvjFAHdfD/wD5EPRv&#10;+vda6WvH/ht4/nvf7M8NQaSW8mLa9x5nAUdTjFew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ryGb/ktOs/8AXmn8lr16vIZv+S06z/15p/JaqO5UNzqKKKK2NwooooGFFFFABRRRQAUUUUAFFFFA&#10;BRRRQAUUUUAFFFFABRRRQAUUUUAFFFFABRRRQAUUUUAFFFFABRRRQAUUUUAFFFFABRRRQAUUUUAF&#10;FFFABRRRQAUUUUAFFFFABRRRQAUUUUAczD/yWnRP+vKT/wBBevWxXkkP/JadE/68pP8A0F69bFYy&#10;3OaW4tFFFSI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">
                <o:lock v:ext="edit" aspectratio="f"/>
                <v:rect id="_x0000_s1026" o:spid="_x0000_s1026" o:spt="1" style="position:absolute;left:5946648;top:4522920;height:184033;width:50577;" filled="f" stroked="f" coordsize="21600,21600" o:gfxdata="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bgCl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362F8BD">
                        <w:pPr>
                          <w:spacing w:after="160" w:line="259" w:lineRule="auto"/>
                          <w:ind w:left="0" w:right="0" w:firstLine="0"/>
                        </w:pPr>
                        <w:r>
                          <w:t xml:space="preserve"> </w:t>
                        </w:r>
                      </w:p>
                    </w:txbxContent>
                  </v:textbox>
                </v:rect>
                <v:shape id="_x0000_s1026" o:spid="_x0000_s1026" o:spt="100" style="position:absolute;left:2286;top:4912615;height:19811;width:5943600;" fillcolor="#A0A0A0" filled="t" stroked="t" coordsize="5943600,19811" o:gfxdata="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fucl7gAAADbAAAA&#10;DwAAAAAAAAABACAAAAAiAAAAZHJzL2Rvd25yZXYueG1sUEsBAhQAFAAAAAgAh07iQDMvBZ47AAAA&#10;OQAAABAAAAAAAAAAAQAgAAAABwEAAGRycy9zaGFwZXhtbC54bWxQSwUGAAAAAAYABgBbAQAAsQMA&#10;AAAA&#10;" path="m0,0l5943600,0,5943600,19811,0,19811,0,0e">
                  <v:fill on="t" focussize="0,0"/>
                  <v:stroke weight="0pt" color="#000000" joinstyle="miter"/>
                  <v:imagedata o:title=""/>
                  <o:lock v:ext="edit" aspectratio="f"/>
                </v:shape>
                <v:shape id="_x0000_s1026" o:spid="_x0000_s1026" o:spt="100" style="position:absolute;left:3048;top:4913376;height:9144;width:5940552;" fillcolor="#A0A0A0" filled="t" stroked="t" coordsize="5940552,9144" o:gfxdata="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OIKztugAAANsA&#10;AAAPAAAAAAAAAAEAIAAAACIAAABkcnMvZG93bnJldi54bWxQSwECFAAUAAAACACHTuJAMy8FnjsA&#10;AAA5AAAAEAAAAAAAAAABACAAAAAJAQAAZHJzL3NoYXBleG1sLnhtbFBLBQYAAAAABgAGAFsBAACz&#10;AwAAAAA=&#10;" path="m0,0l5940552,0,5940552,9144,0,9144,0,0e">
                  <v:fill on="t" focussize="0,0"/>
                  <v:stroke weight="0pt" color="#000000" joinstyle="miter"/>
                  <v:imagedata o:title=""/>
                  <o:lock v:ext="edit" aspectratio="f"/>
                </v:shape>
                <v:shape id="_x0000_s1026" o:spid="_x0000_s1026" o:spt="100" style="position:absolute;left:3048;top:4916424;height:13716;width:9144;" fillcolor="#A0A0A0" filled="t" stroked="t" coordsize="9144,13716" o:gfxdata="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JLSe8AAAA&#10;2w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5943600;top:4913376;height:9144;width:9144;" fillcolor="#A0A0A0" filled="t" stroked="t" coordsize="9144,9144" o:gfxdata="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HRwI7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shape id="_x0000_s1026" o:spid="_x0000_s1026" o:spt="100" style="position:absolute;left:5943600;top:4916424;height:13716;width:9144;" fillcolor="#E3E3E3" filled="t" stroked="t" coordsize="9144,13716" o:gfxdata="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qKIvntwAAANsAAAAP&#10;AAAAAAAAAAEAIAAAACIAAABkcnMvZG93bnJldi54bWxQSwECFAAUAAAACACHTuJAMy8FnjsAAAA5&#10;AAAAEAAAAAAAAAABACAAAAAGAQAAZHJzL3NoYXBleG1sLnhtbFBLBQYAAAAABgAGAFsBAACwAwAA&#10;AAA=&#10;" path="m0,0l9144,0,9144,13716,0,13716,0,0e">
                  <v:fill on="t" focussize="0,0"/>
                  <v:stroke weight="0pt" color="#000000" joinstyle="miter"/>
                  <v:imagedata o:title=""/>
                  <o:lock v:ext="edit" aspectratio="f"/>
                </v:shape>
                <v:shape id="_x0000_s1026" o:spid="_x0000_s1026" o:spt="100" style="position:absolute;left:3048;top:4930140;height:9144;width:5940552;" fillcolor="#E3E3E3" filled="t" stroked="t" coordsize="5940552,9144" o:gfxdata="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fNS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5943600;top:4930140;height:9144;width:9144;" fillcolor="#E3E3E3" filled="t" stroked="t" coordsize="9144,9144" o:gfxdata="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2DCj7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rect id="_x0000_s1026" o:spid="_x0000_s1026" o:spt="1" style="position:absolute;left:5946648;top:4859725;height:184033;width:50577;" filled="f" stroked="f" coordsize="21600,21600" o:gfxdata="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x9cW/&#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D6325A">
                        <w:pPr>
                          <w:spacing w:after="160" w:line="259" w:lineRule="auto"/>
                          <w:ind w:left="0" w:right="0" w:firstLine="0"/>
                        </w:pPr>
                        <w:r>
                          <w:t xml:space="preserve"> </w:t>
                        </w:r>
                      </w:p>
                    </w:txbxContent>
                  </v:textbox>
                </v:rect>
                <v:shape id="Image" o:spid="_x0000_s1026" o:spt="75" type="#_x0000_t75" style="position:absolute;left:0;top:0;height:3087624;width:5949696;" filled="f" o:preferrelative="t" stroked="f" coordsize="21600,21600" o:gfxdata="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KGG0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Image" o:spid="_x0000_s1026" o:spt="75" type="#_x0000_t75" style="position:absolute;left:0;top:3087624;height:1542288;width:5949696;" filled="f" o:preferrelative="t" stroked="f" coordsize="21600,21600" o:gfxdata="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dKq8AAAA&#10;2wAAAA8AAAAAAAAAAQAgAAAAIgAAAGRycy9kb3ducmV2LnhtbFBLAQIUABQAAAAIAIdO4kAzLwWe&#10;OwAAADkAAAAQAAAAAAAAAAEAIAAAAAsBAABkcnMvc2hhcGV4bWwueG1sUEsFBgAAAAAGAAYAWwEA&#10;ALUDAAAAAA==&#10;">
                  <v:fill on="f" focussize="0,0"/>
                  <v:stroke on="f"/>
                  <v:imagedata r:id="rId7" o:title=""/>
                  <o:lock v:ext="edit" aspectratio="f"/>
                </v:shape>
                <w10:wrap type="none"/>
                <w10:anchorlock/>
              </v:group>
            </w:pict>
          </mc:Fallback>
        </mc:AlternateContent>
      </w:r>
    </w:p>
    <w:p w14:paraId="00EB5185">
      <w:pPr>
        <w:pStyle w:val="2"/>
        <w:ind w:left="60"/>
      </w:pPr>
      <w:r>
        <w:t xml:space="preserve"> PROJECT ARCHITECTURE </w:t>
      </w:r>
    </w:p>
    <w:p w14:paraId="4CBA9C02">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4235" cy="20320"/>
                <wp:effectExtent l="0" t="0" r="0" b="0"/>
                <wp:docPr id="1057" name="Group 8528"/>
                <wp:cNvGraphicFramePr/>
                <a:graphic xmlns:a="http://schemas.openxmlformats.org/drawingml/2006/main">
                  <a:graphicData uri="http://schemas.microsoft.com/office/word/2010/wordprocessingGroup">
                    <wpg:wgp>
                      <wpg:cNvGrpSpPr/>
                      <wpg:grpSpPr>
                        <a:xfrm rot="0">
                          <a:off x="0" y="0"/>
                          <a:ext cx="5944362" cy="20573"/>
                          <a:chOff x="0" y="0"/>
                          <a:chExt cx="5944362" cy="20573"/>
                        </a:xfrm>
                      </wpg:grpSpPr>
                      <wps:wsp>
                        <wps:cNvPr id="26" name="Freeform 26"/>
                        <wps:cNvSpPr/>
                        <wps:spPr>
                          <a:xfrm>
                            <a:off x="0" y="0"/>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27" name="Freeform 27"/>
                        <wps:cNvSpPr/>
                        <wps:spPr>
                          <a:xfrm>
                            <a:off x="762" y="76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28" name="Freeform 28"/>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29" name="Freeform 29"/>
                        <wps:cNvSpPr/>
                        <wps:spPr>
                          <a:xfrm>
                            <a:off x="5941314" y="76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0" name="Freeform 30"/>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31" name="Freeform 31"/>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32" name="Freeform 32"/>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528" o:spid="_x0000_s1026" o:spt="203" style="height:1.6pt;width:468.05pt;" coordsize="5944362,20573" o:gfxdata="UEsDBAoAAAAAAIdO4kAAAAAAAAAAAAAAAAAEAAAAZHJzL1BLAwQUAAAACACHTuJA+bTvqd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">
                <o:lock v:ext="edit" aspectratio="f"/>
                <v:shape id="_x0000_s1026" o:spid="_x0000_s1026" o:spt="100" style="position:absolute;left:0;top:0;height:19811;width:5943600;" fillcolor="#A0A0A0" filled="t" stroked="t" coordsize="5943600,19811" o:gfxdata="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l1YqvQAA&#10;ANsAAAAPAAAAAAAAAAEAIAAAACIAAABkcnMvZG93bnJldi54bWxQSwECFAAUAAAACACHTuJAMy8F&#10;njsAAAA5AAAAEAAAAAAAAAABACAAAAAMAQAAZHJzL3NoYXBleG1sLnhtbFBLBQYAAAAABgAGAFsB&#10;AAC2AwAAAAA=&#10;" path="m0,0l5943600,0,5943600,19811,0,19811,0,0e">
                  <v:fill on="t" focussize="0,0"/>
                  <v:stroke weight="0pt" color="#000000" joinstyle="miter"/>
                  <v:imagedata o:title=""/>
                  <o:lock v:ext="edit" aspectratio="f"/>
                </v:shape>
                <v:shape id="_x0000_s1026" o:spid="_x0000_s1026" o:spt="100" style="position:absolute;left:762;top:761;height:9144;width:5940552;" fillcolor="#A0A0A0" filled="t" stroked="t" coordsize="5940552,9144" o:gfxdata="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TGZQ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762;top:3809;height:13716;width:9144;" fillcolor="#A0A0A0" filled="t" stroked="t" coordsize="9144,13716" o:gfxdata="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4l55q5AAAA2wAA&#10;AA8AAAAAAAAAAQAgAAAAIgAAAGRycy9kb3ducmV2LnhtbFBLAQIUABQAAAAIAIdO4kAzLwWeOwAA&#10;ADkAAAAQAAAAAAAAAAEAIAAAAAgBAABkcnMvc2hhcGV4bWwueG1sUEsFBgAAAAAGAAYAWwEAALID&#10;AAAAAA==&#10;" path="m0,0l9144,0,9144,13716,0,13716,0,0e">
                  <v:fill on="t" focussize="0,0"/>
                  <v:stroke weight="0pt" color="#000000" joinstyle="miter"/>
                  <v:imagedata o:title=""/>
                  <o:lock v:ext="edit" aspectratio="f"/>
                </v:shape>
                <v:shape id="_x0000_s1026" o:spid="_x0000_s1026" o:spt="100" style="position:absolute;left:5941314;top:761;height:9144;width:9144;" fillcolor="#A0A0A0" filled="t" stroked="t" coordsize="9144,9144" o:gfxdata="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GLqe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1314;top:3809;height:13716;width:9144;" fillcolor="#E3E3E3" filled="t" stroked="t" coordsize="9144,13716" o:gfxdata="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v8R06twAAANsAAAAP&#10;AAAAAAAAAAEAIAAAACIAAABkcnMvZG93bnJldi54bWxQSwECFAAUAAAACACHTuJAMy8FnjsAAAA5&#10;AAAAEAAAAAAAAAABACAAAAAGAQAAZHJzL3NoYXBleG1sLnhtbFBLBQYAAAAABgAGAFsBAACwAwAA&#10;AAA=&#10;" path="m0,0l9144,0,9144,13716,0,13716,0,0e">
                  <v:fill on="t" focussize="0,0"/>
                  <v:stroke weight="0pt" color="#000000" joinstyle="miter"/>
                  <v:imagedata o:title=""/>
                  <o:lock v:ext="edit" aspectratio="f"/>
                </v:shape>
                <v:shape id="_x0000_s1026" o:spid="_x0000_s1026" o:spt="100" style="position:absolute;left:762;top:17525;height:9144;width:5940552;" fillcolor="#E3E3E3" filled="t" stroked="t" coordsize="5940552,9144" o:gfxdata="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vAZY+/&#10;AAAA2w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1314;top:17525;height:9144;width:9144;" fillcolor="#E3E3E3" filled="t" stroked="t" coordsize="9144,9144" o:gfxdata="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rlUUr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261510E4">
      <w:pPr>
        <w:pStyle w:val="3"/>
        <w:ind w:left="60"/>
      </w:pPr>
      <w:r>
        <w:t xml:space="preserve"> TECHNICAL ARCHITECTURE </w:t>
      </w:r>
    </w:p>
    <w:p w14:paraId="531C77AF">
      <w:pPr>
        <w:numPr>
          <w:ilvl w:val="0"/>
          <w:numId w:val="4"/>
        </w:numPr>
        <w:ind w:right="777" w:hanging="360"/>
      </w:pPr>
      <w:r>
        <w:t xml:space="preserve">Runtime: Node.js </w:t>
      </w:r>
    </w:p>
    <w:p w14:paraId="0381F9BB">
      <w:pPr>
        <w:spacing w:after="0" w:line="259" w:lineRule="auto"/>
        <w:ind w:left="785" w:right="0" w:firstLine="0"/>
      </w:pPr>
      <w:r>
        <w:t xml:space="preserve"> </w:t>
      </w:r>
    </w:p>
    <w:p w14:paraId="2CEE7FD4">
      <w:pPr>
        <w:numPr>
          <w:ilvl w:val="0"/>
          <w:numId w:val="4"/>
        </w:numPr>
        <w:ind w:right="777" w:hanging="360"/>
      </w:pPr>
      <w:r>
        <w:t xml:space="preserve">Framework: Express.js </w:t>
      </w:r>
    </w:p>
    <w:p w14:paraId="370474E8">
      <w:pPr>
        <w:spacing w:after="25" w:line="259" w:lineRule="auto"/>
        <w:ind w:left="785" w:right="0" w:firstLine="0"/>
      </w:pPr>
      <w:r>
        <w:t xml:space="preserve"> </w:t>
      </w:r>
    </w:p>
    <w:p w14:paraId="559747ED">
      <w:pPr>
        <w:numPr>
          <w:ilvl w:val="0"/>
          <w:numId w:val="4"/>
        </w:numPr>
        <w:ind w:right="777" w:hanging="360"/>
      </w:pPr>
      <w:r>
        <w:t xml:space="preserve">Database: MongoDB </w:t>
      </w:r>
    </w:p>
    <w:p w14:paraId="30197EEE">
      <w:pPr>
        <w:spacing w:after="25" w:line="259" w:lineRule="auto"/>
        <w:ind w:left="785" w:right="0" w:firstLine="0"/>
      </w:pPr>
      <w:r>
        <w:t xml:space="preserve"> </w:t>
      </w:r>
    </w:p>
    <w:p w14:paraId="1286003F">
      <w:pPr>
        <w:numPr>
          <w:ilvl w:val="0"/>
          <w:numId w:val="4"/>
        </w:numPr>
        <w:ind w:right="777" w:hanging="360"/>
      </w:pPr>
      <w:r>
        <w:t xml:space="preserve">Authentication: JWT </w:t>
      </w:r>
    </w:p>
    <w:p w14:paraId="775D12C2">
      <w:pPr>
        <w:spacing w:after="25" w:line="259" w:lineRule="auto"/>
        <w:ind w:left="785" w:right="0" w:firstLine="0"/>
      </w:pPr>
      <w:r>
        <w:t xml:space="preserve"> </w:t>
      </w:r>
    </w:p>
    <w:p w14:paraId="12E48E12">
      <w:pPr>
        <w:numPr>
          <w:ilvl w:val="0"/>
          <w:numId w:val="4"/>
        </w:numPr>
        <w:ind w:right="777" w:hanging="360"/>
      </w:pPr>
      <w:r>
        <w:t xml:space="preserve">Architecture Pattern: MVC </w:t>
      </w:r>
    </w:p>
    <w:p w14:paraId="3C1C8E5F">
      <w:pPr>
        <w:spacing w:after="286" w:line="259" w:lineRule="auto"/>
        <w:ind w:left="785" w:right="0" w:firstLine="0"/>
      </w:pPr>
      <w:r>
        <w:t xml:space="preserve"> </w:t>
      </w:r>
    </w:p>
    <w:p w14:paraId="32762F99">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066" name="Group 8802"/>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33" name="Freeform 33"/>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4" name="Freeform 34"/>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5" name="Freeform 35"/>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6" name="Freeform 36"/>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37" name="Freeform 37"/>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38" name="Freeform 38"/>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39" name="Freeform 39"/>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802"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DH&#10;lKTt0wAAAAMBAAAPAAAAAAAAAAEAIAAAACIAAABkcnMvZG93bnJldi54bWxQSwECFAAUAAAACACH&#10;TuJAJ92uRfEDAAAWGwAADgAAAAAAAAABACAAAAAiAQAAZHJzL2Uyb0RvYy54bWxQSwUGAAAAAAYA&#10;BgBZAQAAhQcAAAAA&#10;">
                <o:lock v:ext="edit" aspectratio="f"/>
                <v:shape id="_x0000_s1026" o:spid="_x0000_s1026" o:spt="100" style="position:absolute;left:0;top:0;height:19812;width:5943600;" fillcolor="#A0A0A0" filled="t" stroked="t" coordsize="5943600,19812" o:gfxdata="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v2328AAAA&#10;2wAAAA8AAAAAAAAAAQAgAAAAIgAAAGRycy9kb3ducmV2LnhtbFBLAQIUABQAAAAIAIdO4kAzLwWe&#10;OwAAADkAAAAQAAAAAAAAAAEAIAAAAAsBAABkcnMvc2hhcGV4bWwueG1sUEsFBgAAAAAGAAYAWwEA&#10;ALUDA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9Udu+r0AAADb&#10;AAAADwAAAGRycy9kb3ducmV2LnhtbEWPT2vCQBTE7wW/w/KE3urGPw1tdPUgiD0VGgWvr9nXJJh9&#10;G7LPaPz0bqHQ4zAzv2FWm5trVE9dqD0bmE4SUMSFtzWXBo6H3csbqCDIFhvPZGCgAJv16GmFmfVX&#10;/qI+l1JFCIcMDVQibaZ1KCpyGCa+JY7ej+8cSpRdqW2H1wh3jZ4lSaod1hwXKmxpW1Fxzi/OQHpK&#10;F/eheH/dlzP+/pQwSH/JjXkeT5MlKKGb/If/2h/WwHwBv1/iD9D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R276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Jf3e2b0AAADb&#10;AAAADwAAAGRycy9kb3ducmV2LnhtbEWPQWsCMRSE70L/Q3iF3jTZlkpdzXooWBbrQa3eH5vnZunm&#10;Zd2kuv33TUHwOMzMN8xiObhWXKgPjWcN2USBIK68abjWcPhajd9AhIhssPVMGn4pwLJ4GC0wN/7K&#10;O7rsYy0ShEOOGmyMXS5lqCw5DBPfESfv5HuHMcm+lqbHa4K7Vj4rNZUOG04LFjt6t1R973+chvVs&#10;jbNB2c3m+FGGT0/nbdmh1k+PmZqDiDTEe/jWLo2Gl1f4/5J+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d7Z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El64Mb0AAADb&#10;AAAADwAAAGRycy9kb3ducmV2LnhtbEWPQWsCMRSE70L/Q3iF3mpiS1VWo4jQ0iIVtPb+2Dw3q5uX&#10;JYm6/ntTKHgcZuYbZjrvXCPOFGLtWcOgr0AQl97UXGnY/bw/j0HEhGyw8UwarhRhPnvoTbEw/sIb&#10;Om9TJTKEY4EabEptIWUsLTmMfd8SZ2/vg8OUZaikCXjJcNfIF6WG0mHNecFiS0tL5XF7chq68ejj&#10;Gt++Fyv7e/g6qN3p2IS11k+PAzUBkahL9/B/+9NoeB3C35f8A+Ts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Xrgx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IBiFTr0AAADb&#10;AAAADwAAAGRycy9kb3ducmV2LnhtbEWPT4vCMBTE78J+h/AWvGlqFVdqU1kFwT8gqHvx9mjetsXm&#10;pTSx6rc3Cwseh5n5DZMuHqYWHbWusqxgNIxAEOdWV1wo+DmvBzMQziNrrC2Tgic5WGQfvRQTbe98&#10;pO7kCxEg7BJUUHrfJFK6vCSDbmgb4uD92tagD7ItpG7xHuCmlnEUTaXBisNCiQ2tSsqvp5tRMJnF&#10;xZXscryPz/vV5fugu+3OK9X/HEVzEJ4e/h3+b2+0gvEX/H0JP0Bm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GIVO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avrMErsAAADb&#10;AAAADwAAAGRycy9kb3ducmV2LnhtbEVPy4rCMBTdC/MP4Q64kTGtIyIdo0hBdBYurIKzvDZ3mmJz&#10;U5r4+nuzEFweznu2uNtGXKnztWMF6TABQVw6XXOl4LBffU1B+ICssXFMCh7kYTH/6M0w0+7GO7oW&#10;oRIxhH2GCkwIbSalLw1Z9EPXEkfu33UWQ4RdJXWHtxhuGzlKkom0WHNsMNhSbqg8Fxer4Hcwbt3p&#10;OB2si93WnP7yx3m5rpXqf6bJD4hA9/AWv9wbreA7jo1f4g+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vrMErsAAADb&#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B3GI74AAADb&#10;AAAADwAAAGRycy9kb3ducmV2LnhtbEWPQWvCQBSE7wX/w/IKXqRutNDW1FVQEEW8NAmCt0f2mQSz&#10;b0N2Ncm/7wqFHoeZ+YZZrntTiwe1rrKsYDaNQBDnVldcKMjS3dsXCOeRNdaWScFADtar0csSY207&#10;/qFH4gsRIOxiVFB638RSurwkg25qG+LgXW1r0AfZFlK32AW4qeU8ij6kwYrDQokNbUvKb8ndKDie&#10;tsNtw+f9MPnM0hNfm8lZX5Qav86ibxCeev8f/msftIL3BTy/hB8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3GI74A&#10;AADbAAAADwAAAAAAAAABACAAAAAiAAAAZHJzL2Rvd25yZXYueG1sUEsBAhQAFAAAAAgAh07iQDMv&#10;BZ47AAAAOQAAABAAAAAAAAAAAQAgAAAADQEAAGRycy9zaGFwZXhtbC54bWxQSwUGAAAAAAYABgBb&#10;AQAAtw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4CFC4616">
      <w:pPr>
        <w:pStyle w:val="3"/>
        <w:ind w:left="60"/>
      </w:pPr>
      <w:r>
        <w:t xml:space="preserve"> ER DIAGRAM </w:t>
      </w:r>
    </w:p>
    <w:p w14:paraId="7C85CBBF">
      <w:pPr>
        <w:spacing w:after="256"/>
        <w:ind w:right="777"/>
      </w:pPr>
      <w:r>
        <w:t xml:space="preserve">Entities: </w:t>
      </w:r>
    </w:p>
    <w:p w14:paraId="771F2B97">
      <w:pPr>
        <w:numPr>
          <w:ilvl w:val="0"/>
          <w:numId w:val="5"/>
        </w:numPr>
        <w:ind w:right="777" w:hanging="360"/>
      </w:pPr>
      <w:r>
        <w:t xml:space="preserve">User </w:t>
      </w:r>
    </w:p>
    <w:p w14:paraId="6908BD70">
      <w:pPr>
        <w:spacing w:after="24" w:line="259" w:lineRule="auto"/>
        <w:ind w:left="785" w:right="0" w:firstLine="0"/>
      </w:pPr>
      <w:r>
        <w:t xml:space="preserve"> </w:t>
      </w:r>
    </w:p>
    <w:p w14:paraId="0F37B3B0">
      <w:pPr>
        <w:numPr>
          <w:ilvl w:val="1"/>
          <w:numId w:val="5"/>
        </w:numPr>
        <w:ind w:right="777" w:hanging="360"/>
      </w:pPr>
      <w:r>
        <w:t xml:space="preserve">_id </w:t>
      </w:r>
    </w:p>
    <w:p w14:paraId="66E9850D">
      <w:pPr>
        <w:spacing w:after="27" w:line="259" w:lineRule="auto"/>
        <w:ind w:left="1505" w:right="0" w:firstLine="0"/>
      </w:pPr>
      <w:r>
        <w:t xml:space="preserve"> </w:t>
      </w:r>
    </w:p>
    <w:p w14:paraId="1BB345E3">
      <w:pPr>
        <w:ind w:left="1155" w:right="777"/>
      </w:pPr>
      <w:r>
        <w:t xml:space="preserve">○ name </w:t>
      </w:r>
    </w:p>
    <w:p w14:paraId="2B9F8E6B">
      <w:pPr>
        <w:spacing w:after="25" w:line="259" w:lineRule="auto"/>
        <w:ind w:left="1505" w:right="0" w:firstLine="0"/>
      </w:pPr>
      <w:r>
        <w:t xml:space="preserve"> </w:t>
      </w:r>
    </w:p>
    <w:p w14:paraId="1C1D6DE2">
      <w:pPr>
        <w:ind w:left="1155" w:right="777"/>
      </w:pPr>
      <w:r>
        <w:t xml:space="preserve">○ email </w:t>
      </w:r>
    </w:p>
    <w:p w14:paraId="28347909">
      <w:pPr>
        <w:spacing w:after="27" w:line="259" w:lineRule="auto"/>
        <w:ind w:left="1505" w:right="0" w:firstLine="0"/>
      </w:pPr>
      <w:r>
        <w:t xml:space="preserve"> </w:t>
      </w:r>
    </w:p>
    <w:p w14:paraId="3C3E1159">
      <w:pPr>
        <w:ind w:left="1155" w:right="777"/>
      </w:pPr>
      <w:r>
        <w:t xml:space="preserve">○ password </w:t>
      </w:r>
    </w:p>
    <w:p w14:paraId="3AACE0C0">
      <w:pPr>
        <w:spacing w:after="25" w:line="259" w:lineRule="auto"/>
        <w:ind w:left="1505" w:right="0" w:firstLine="0"/>
      </w:pPr>
      <w:r>
        <w:t xml:space="preserve"> </w:t>
      </w:r>
    </w:p>
    <w:p w14:paraId="632D07AE">
      <w:pPr>
        <w:numPr>
          <w:ilvl w:val="0"/>
          <w:numId w:val="5"/>
        </w:numPr>
        <w:ind w:right="777" w:hanging="360"/>
      </w:pPr>
      <w:r>
        <w:t xml:space="preserve">Goal </w:t>
      </w:r>
    </w:p>
    <w:p w14:paraId="76A8DF53">
      <w:pPr>
        <w:spacing w:after="27" w:line="259" w:lineRule="auto"/>
        <w:ind w:left="785" w:right="0" w:firstLine="0"/>
      </w:pPr>
      <w:r>
        <w:t xml:space="preserve"> </w:t>
      </w:r>
    </w:p>
    <w:p w14:paraId="0BD7695E">
      <w:pPr>
        <w:numPr>
          <w:ilvl w:val="1"/>
          <w:numId w:val="5"/>
        </w:numPr>
        <w:ind w:right="777" w:hanging="360"/>
      </w:pPr>
      <w:r>
        <w:t xml:space="preserve">_id </w:t>
      </w:r>
    </w:p>
    <w:p w14:paraId="62E048A7">
      <w:pPr>
        <w:spacing w:after="25" w:line="259" w:lineRule="auto"/>
        <w:ind w:left="1505" w:right="0" w:firstLine="0"/>
      </w:pPr>
      <w:r>
        <w:t xml:space="preserve"> </w:t>
      </w:r>
    </w:p>
    <w:p w14:paraId="5078DF87">
      <w:pPr>
        <w:ind w:left="1155" w:right="777"/>
      </w:pPr>
      <w:r>
        <w:t xml:space="preserve">○ title </w:t>
      </w:r>
    </w:p>
    <w:p w14:paraId="2637A4F9">
      <w:pPr>
        <w:spacing w:after="27" w:line="259" w:lineRule="auto"/>
        <w:ind w:left="1505" w:right="0" w:firstLine="0"/>
      </w:pPr>
      <w:r>
        <w:t xml:space="preserve"> </w:t>
      </w:r>
    </w:p>
    <w:p w14:paraId="2BF64069">
      <w:pPr>
        <w:ind w:left="1155" w:right="777"/>
      </w:pPr>
      <w:r>
        <w:t xml:space="preserve">○ completed </w:t>
      </w:r>
    </w:p>
    <w:p w14:paraId="6840155D">
      <w:pPr>
        <w:spacing w:after="25" w:line="259" w:lineRule="auto"/>
        <w:ind w:left="1505" w:right="0" w:firstLine="0"/>
      </w:pPr>
      <w:r>
        <w:t xml:space="preserve"> </w:t>
      </w:r>
    </w:p>
    <w:p w14:paraId="57324CC0">
      <w:pPr>
        <w:ind w:left="1155" w:right="777"/>
      </w:pPr>
      <w:r>
        <w:t xml:space="preserve">○ userId (Reference to User) </w:t>
      </w:r>
    </w:p>
    <w:p w14:paraId="6C0F5BEA">
      <w:pPr>
        <w:spacing w:after="257" w:line="259" w:lineRule="auto"/>
        <w:ind w:left="1505" w:right="0" w:firstLine="0"/>
      </w:pPr>
      <w:r>
        <w:t xml:space="preserve"> </w:t>
      </w:r>
    </w:p>
    <w:p w14:paraId="3F926AA0">
      <w:pPr>
        <w:spacing w:after="251"/>
        <w:ind w:right="777"/>
      </w:pPr>
      <w:r>
        <w:t xml:space="preserve">Relationship: </w:t>
      </w:r>
    </w:p>
    <w:p w14:paraId="78C8D2AD">
      <w:pPr>
        <w:ind w:right="777"/>
      </w:pPr>
      <w:r>
        <w:t xml:space="preserve">One User → Many Goals </w:t>
      </w:r>
    </w:p>
    <w:p w14:paraId="2BE37365">
      <w:pPr>
        <w:spacing w:after="433" w:line="259" w:lineRule="auto"/>
        <w:ind w:left="60" w:right="0" w:firstLine="0"/>
      </w:pPr>
      <w:r>
        <w:rPr>
          <w:rFonts w:ascii="Calibri" w:hAnsi="Calibri" w:eastAsia="Calibri" w:cs="Calibri"/>
          <w:sz w:val="22"/>
        </w:rPr>
        <mc:AlternateContent>
          <mc:Choice Requires="wpg">
            <w:drawing>
              <wp:inline distT="0" distB="0" distL="0" distR="0">
                <wp:extent cx="5984240" cy="4336415"/>
                <wp:effectExtent l="0" t="0" r="0" b="0"/>
                <wp:docPr id="1075" name="Group 8591"/>
                <wp:cNvGraphicFramePr/>
                <a:graphic xmlns:a="http://schemas.openxmlformats.org/drawingml/2006/main">
                  <a:graphicData uri="http://schemas.microsoft.com/office/word/2010/wordprocessingGroup">
                    <wpg:wgp>
                      <wpg:cNvGrpSpPr/>
                      <wpg:grpSpPr>
                        <a:xfrm rot="0">
                          <a:off x="0" y="0"/>
                          <a:ext cx="5984676" cy="4336679"/>
                          <a:chOff x="0" y="0"/>
                          <a:chExt cx="5984676" cy="4336679"/>
                        </a:xfrm>
                      </wpg:grpSpPr>
                      <wps:wsp>
                        <wps:cNvPr id="40" name="Rectangles 40"/>
                        <wps:cNvSpPr/>
                        <wps:spPr>
                          <a:xfrm>
                            <a:off x="5946648" y="3859980"/>
                            <a:ext cx="50577" cy="184033"/>
                          </a:xfrm>
                          <a:prstGeom prst="rect">
                            <a:avLst/>
                          </a:prstGeom>
                          <a:ln>
                            <a:noFill/>
                          </a:ln>
                        </wps:spPr>
                        <wps:txbx>
                          <w:txbxContent>
                            <w:p w14:paraId="45D844D5">
                              <w:pPr>
                                <w:spacing w:after="160" w:line="259" w:lineRule="auto"/>
                                <w:ind w:left="0" w:right="0" w:firstLine="0"/>
                              </w:pPr>
                              <w:r>
                                <w:t xml:space="preserve"> </w:t>
                              </w:r>
                            </w:p>
                          </w:txbxContent>
                        </wps:txbx>
                        <wps:bodyPr vert="horz" lIns="0" tIns="0" rIns="0" bIns="0">
                          <a:noAutofit/>
                        </wps:bodyPr>
                      </wps:wsp>
                      <wps:wsp>
                        <wps:cNvPr id="41" name="Freeform 41"/>
                        <wps:cNvSpPr/>
                        <wps:spPr>
                          <a:xfrm>
                            <a:off x="2286" y="4251199"/>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42" name="Freeform 42"/>
                        <wps:cNvSpPr/>
                        <wps:spPr>
                          <a:xfrm>
                            <a:off x="3048" y="425196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43" name="Freeform 43"/>
                        <wps:cNvSpPr/>
                        <wps:spPr>
                          <a:xfrm>
                            <a:off x="3048" y="42550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44" name="Freeform 44"/>
                        <wps:cNvSpPr/>
                        <wps:spPr>
                          <a:xfrm>
                            <a:off x="5943600" y="425196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45" name="Freeform 45"/>
                        <wps:cNvSpPr/>
                        <wps:spPr>
                          <a:xfrm>
                            <a:off x="5943600" y="42550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46" name="Freeform 46"/>
                        <wps:cNvSpPr/>
                        <wps:spPr>
                          <a:xfrm>
                            <a:off x="3048" y="42687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47" name="Freeform 47"/>
                        <wps:cNvSpPr/>
                        <wps:spPr>
                          <a:xfrm>
                            <a:off x="5943600" y="42687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48" name="Rectangles 48"/>
                        <wps:cNvSpPr/>
                        <wps:spPr>
                          <a:xfrm>
                            <a:off x="5946648" y="4198309"/>
                            <a:ext cx="50577" cy="184033"/>
                          </a:xfrm>
                          <a:prstGeom prst="rect">
                            <a:avLst/>
                          </a:prstGeom>
                          <a:ln>
                            <a:noFill/>
                          </a:ln>
                        </wps:spPr>
                        <wps:txbx>
                          <w:txbxContent>
                            <w:p w14:paraId="3C3A59E7">
                              <w:pPr>
                                <w:spacing w:after="160" w:line="259" w:lineRule="auto"/>
                                <w:ind w:left="0" w:right="0" w:firstLine="0"/>
                              </w:pPr>
                              <w:r>
                                <w:t xml:space="preserve"> </w:t>
                              </w:r>
                            </w:p>
                          </w:txbxContent>
                        </wps:txbx>
                        <wps:bodyPr vert="horz" lIns="0" tIns="0" rIns="0" bIns="0">
                          <a:noAutofit/>
                        </wps:bodyPr>
                      </wps:wsp>
                      <pic:pic xmlns:pic="http://schemas.openxmlformats.org/drawingml/2006/picture">
                        <pic:nvPicPr>
                          <pic:cNvPr id="49" name="Image"/>
                          <pic:cNvPicPr/>
                        </pic:nvPicPr>
                        <pic:blipFill>
                          <a:blip r:embed="rId8" cstate="print"/>
                          <a:srcRect/>
                          <a:stretch>
                            <a:fillRect/>
                          </a:stretch>
                        </pic:blipFill>
                        <pic:spPr>
                          <a:xfrm>
                            <a:off x="0" y="0"/>
                            <a:ext cx="5949696" cy="3968496"/>
                          </a:xfrm>
                          <a:prstGeom prst="rect">
                            <a:avLst/>
                          </a:prstGeom>
                        </pic:spPr>
                      </pic:pic>
                    </wpg:wgp>
                  </a:graphicData>
                </a:graphic>
              </wp:inline>
            </w:drawing>
          </mc:Choice>
          <mc:Fallback>
            <w:pict>
              <v:group id="Group 8591" o:spid="_x0000_s1026" o:spt="203" style="height:341.45pt;width:471.2pt;" coordsize="5984676,4336679" o:gfxdata="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ZAQAA//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">
                <o:lock v:ext="edit" aspectratio="f"/>
                <v:rect id="_x0000_s1026" o:spid="_x0000_s1026" o:spt="1" style="position:absolute;left:5946648;top:3859980;height:184033;width:50577;" filled="f" stroked="f" coordsize="21600,21600" o:gfxdata="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I4S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5D844D5">
                        <w:pPr>
                          <w:spacing w:after="160" w:line="259" w:lineRule="auto"/>
                          <w:ind w:left="0" w:right="0" w:firstLine="0"/>
                        </w:pPr>
                        <w:r>
                          <w:t xml:space="preserve"> </w:t>
                        </w:r>
                      </w:p>
                    </w:txbxContent>
                  </v:textbox>
                </v:rect>
                <v:shape id="_x0000_s1026" o:spid="_x0000_s1026" o:spt="100" style="position:absolute;left:2286;top:4251199;height:19812;width:5943600;" fillcolor="#A0A0A0" filled="t" stroked="t" coordsize="5943600,19812" o:gfxdata="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095PsvQAA&#10;ANsAAAAPAAAAAAAAAAEAIAAAACIAAABkcnMvZG93bnJldi54bWxQSwECFAAUAAAACACHTuJAMy8F&#10;njsAAAA5AAAAEAAAAAAAAAABACAAAAAMAQAAZHJzL3NoYXBleG1sLnhtbFBLBQYAAAAABgAGAFsB&#10;AAC2AwAAAAA=&#10;" path="m0,0l5943600,0,5943600,19812,0,19812,0,0e">
                  <v:fill on="t" focussize="0,0"/>
                  <v:stroke weight="0pt" color="#000000" joinstyle="miter"/>
                  <v:imagedata o:title=""/>
                  <o:lock v:ext="edit" aspectratio="f"/>
                </v:shape>
                <v:shape id="_x0000_s1026" o:spid="_x0000_s1026" o:spt="100" style="position:absolute;left:3048;top:4251960;height:9144;width:5940552;" fillcolor="#A0A0A0" filled="t" stroked="t" coordsize="5940552,9144" o:gfxdata="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3kIGi8AAAA&#10;2w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3048;top:4255009;height:13716;width:9144;" fillcolor="#A0A0A0" filled="t" stroked="t" coordsize="9144,13716" o:gfxdata="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XpBL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5943600;top:4251960;height:9144;width:9144;" fillcolor="#A0A0A0" filled="t" stroked="t" coordsize="9144,9144" o:gfxdata="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xvCg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3600;top:4255009;height:13716;width:9144;" fillcolor="#E3E3E3" filled="t" stroked="t" coordsize="9144,13716" o:gfxdata="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4DN374A&#10;AADbAAAADwAAAAAAAAABACAAAAAiAAAAZHJzL2Rvd25yZXYueG1sUEsBAhQAFAAAAAgAh07iQDMv&#10;BZ47AAAAOQAAABAAAAAAAAAAAQAgAAAADQEAAGRycy9zaGFwZXhtbC54bWxQSwUGAAAAAAYABgBb&#10;AQAAtwMAAAAA&#10;" path="m0,0l9144,0,9144,13716,0,13716,0,0e">
                  <v:fill on="t" focussize="0,0"/>
                  <v:stroke weight="0pt" color="#000000" joinstyle="miter"/>
                  <v:imagedata o:title=""/>
                  <o:lock v:ext="edit" aspectratio="f"/>
                </v:shape>
                <v:shape id="_x0000_s1026" o:spid="_x0000_s1026" o:spt="100" style="position:absolute;left:3048;top:4268725;height:9144;width:5940552;" fillcolor="#E3E3E3" filled="t" stroked="t" coordsize="5940552,9144" o:gfxdata="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wvjoa/&#10;AAAA2w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3600;top:4268725;height:9144;width:9144;" fillcolor="#E3E3E3" filled="t" stroked="t" coordsize="9144,9144" o:gfxdata="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siEt7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rect id="_x0000_s1026" o:spid="_x0000_s1026" o:spt="1" style="position:absolute;left:5946648;top:4198309;height:184033;width:50577;" filled="f" stroked="f" coordsize="21600,21600" o:gfxdata="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CoIU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3C3A59E7">
                        <w:pPr>
                          <w:spacing w:after="160" w:line="259" w:lineRule="auto"/>
                          <w:ind w:left="0" w:right="0" w:firstLine="0"/>
                        </w:pPr>
                        <w:r>
                          <w:t xml:space="preserve"> </w:t>
                        </w:r>
                      </w:p>
                    </w:txbxContent>
                  </v:textbox>
                </v:rect>
                <v:shape id="Image" o:spid="_x0000_s1026" o:spt="75" type="#_x0000_t75" style="position:absolute;left:0;top:0;height:3968496;width:5949696;" filled="f" o:preferrelative="t" stroked="f" coordsize="21600,21600" o:gfxdata="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CFYW8AAAA&#10;2wAAAA8AAAAAAAAAAQAgAAAAIgAAAGRycy9kb3ducmV2LnhtbFBLAQIUABQAAAAIAIdO4kAzLwWe&#10;OwAAADkAAAAQAAAAAAAAAAEAIAAAAAsBAABkcnMvc2hhcGV4bWwueG1sUEsFBgAAAAAGAAYAWwEA&#10;ALUDAAAAAA==&#10;">
                  <v:fill on="f" focussize="0,0"/>
                  <v:stroke on="f"/>
                  <v:imagedata r:id="rId8" o:title=""/>
                  <o:lock v:ext="edit" aspectratio="f"/>
                </v:shape>
                <w10:wrap type="none"/>
                <w10:anchorlock/>
              </v:group>
            </w:pict>
          </mc:Fallback>
        </mc:AlternateContent>
      </w:r>
    </w:p>
    <w:p w14:paraId="7D0C3168">
      <w:pPr>
        <w:pStyle w:val="3"/>
        <w:ind w:left="60"/>
      </w:pPr>
      <w:r>
        <w:t xml:space="preserve"> FEATURES </w:t>
      </w:r>
    </w:p>
    <w:p w14:paraId="6D76A8EE">
      <w:pPr>
        <w:numPr>
          <w:ilvl w:val="0"/>
          <w:numId w:val="6"/>
        </w:numPr>
        <w:ind w:right="777" w:hanging="360"/>
      </w:pPr>
      <w:r>
        <w:t xml:space="preserve">User Registration </w:t>
      </w:r>
    </w:p>
    <w:p w14:paraId="646C6CA4">
      <w:pPr>
        <w:spacing w:after="25" w:line="259" w:lineRule="auto"/>
        <w:ind w:left="785" w:right="0" w:firstLine="0"/>
      </w:pPr>
      <w:r>
        <w:t xml:space="preserve"> </w:t>
      </w:r>
    </w:p>
    <w:p w14:paraId="2EE4DC86">
      <w:pPr>
        <w:numPr>
          <w:ilvl w:val="0"/>
          <w:numId w:val="6"/>
        </w:numPr>
        <w:ind w:right="777" w:hanging="360"/>
      </w:pPr>
      <w:r>
        <w:t xml:space="preserve">Secure Login with JWT </w:t>
      </w:r>
    </w:p>
    <w:p w14:paraId="359A5F5F">
      <w:pPr>
        <w:spacing w:after="25" w:line="259" w:lineRule="auto"/>
        <w:ind w:left="785" w:right="0" w:firstLine="0"/>
      </w:pPr>
      <w:r>
        <w:t xml:space="preserve"> </w:t>
      </w:r>
    </w:p>
    <w:p w14:paraId="0693E3BA">
      <w:pPr>
        <w:numPr>
          <w:ilvl w:val="0"/>
          <w:numId w:val="6"/>
        </w:numPr>
        <w:ind w:right="777" w:hanging="360"/>
      </w:pPr>
      <w:r>
        <w:t xml:space="preserve">Create Goal </w:t>
      </w:r>
    </w:p>
    <w:p w14:paraId="0C269B9C">
      <w:pPr>
        <w:spacing w:after="25" w:line="259" w:lineRule="auto"/>
        <w:ind w:left="785" w:right="0" w:firstLine="0"/>
      </w:pPr>
      <w:r>
        <w:t xml:space="preserve"> </w:t>
      </w:r>
    </w:p>
    <w:p w14:paraId="49668C18">
      <w:pPr>
        <w:numPr>
          <w:ilvl w:val="0"/>
          <w:numId w:val="6"/>
        </w:numPr>
        <w:ind w:right="777" w:hanging="360"/>
      </w:pPr>
      <w:r>
        <w:t xml:space="preserve">Update Goal </w:t>
      </w:r>
    </w:p>
    <w:p w14:paraId="260313E3">
      <w:pPr>
        <w:spacing w:after="27" w:line="259" w:lineRule="auto"/>
        <w:ind w:left="785" w:right="0" w:firstLine="0"/>
      </w:pPr>
      <w:r>
        <w:t xml:space="preserve"> </w:t>
      </w:r>
    </w:p>
    <w:p w14:paraId="277D7DE1">
      <w:pPr>
        <w:numPr>
          <w:ilvl w:val="0"/>
          <w:numId w:val="6"/>
        </w:numPr>
        <w:ind w:right="777" w:hanging="360"/>
      </w:pPr>
      <w:r>
        <w:t xml:space="preserve">Delete Goal </w:t>
      </w:r>
    </w:p>
    <w:p w14:paraId="4AF38190">
      <w:pPr>
        <w:spacing w:after="25" w:line="259" w:lineRule="auto"/>
        <w:ind w:left="785" w:right="0" w:firstLine="0"/>
      </w:pPr>
      <w:r>
        <w:t xml:space="preserve"> </w:t>
      </w:r>
    </w:p>
    <w:p w14:paraId="1B27C5C5">
      <w:pPr>
        <w:numPr>
          <w:ilvl w:val="0"/>
          <w:numId w:val="6"/>
        </w:numPr>
        <w:ind w:right="777" w:hanging="360"/>
      </w:pPr>
      <w:r>
        <w:t xml:space="preserve">View User-specific Goals </w:t>
      </w:r>
    </w:p>
    <w:p w14:paraId="43D8E8E4">
      <w:pPr>
        <w:spacing w:after="27" w:line="259" w:lineRule="auto"/>
        <w:ind w:left="785" w:right="0" w:firstLine="0"/>
      </w:pPr>
      <w:r>
        <w:t xml:space="preserve"> </w:t>
      </w:r>
    </w:p>
    <w:p w14:paraId="68977F09">
      <w:pPr>
        <w:numPr>
          <w:ilvl w:val="0"/>
          <w:numId w:val="6"/>
        </w:numPr>
        <w:ind w:right="777" w:hanging="360"/>
      </w:pPr>
      <w:r>
        <w:t xml:space="preserve">Protected Routes </w:t>
      </w:r>
    </w:p>
    <w:p w14:paraId="52B49C45">
      <w:pPr>
        <w:spacing w:after="25" w:line="259" w:lineRule="auto"/>
        <w:ind w:left="785" w:right="0" w:firstLine="0"/>
      </w:pPr>
      <w:r>
        <w:t xml:space="preserve"> </w:t>
      </w:r>
    </w:p>
    <w:p w14:paraId="1AEFB6EE">
      <w:pPr>
        <w:numPr>
          <w:ilvl w:val="0"/>
          <w:numId w:val="6"/>
        </w:numPr>
        <w:ind w:right="777" w:hanging="360"/>
      </w:pPr>
      <w:r>
        <w:t xml:space="preserve">Centralized Error Handling </w:t>
      </w:r>
    </w:p>
    <w:p w14:paraId="6BDA8518">
      <w:pPr>
        <w:spacing w:after="0" w:line="259" w:lineRule="auto"/>
        <w:ind w:left="785" w:right="0" w:firstLine="0"/>
      </w:pPr>
      <w:r>
        <w:t xml:space="preserve"> </w:t>
      </w:r>
    </w:p>
    <w:p w14:paraId="3F81BDF8">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087" name="Group 8799"/>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50" name="Freeform 50"/>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1" name="Freeform 51"/>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2" name="Freeform 52"/>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3" name="Freeform 53"/>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4" name="Freeform 54"/>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55" name="Freeform 55"/>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56" name="Freeform 56"/>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799"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">
                <o:lock v:ext="edit" aspectratio="f"/>
                <v:shape id="_x0000_s1026" o:spid="_x0000_s1026" o:spt="100" style="position:absolute;left:0;top:0;height:19812;width:5943600;" fillcolor="#A0A0A0" filled="t" stroked="t" coordsize="5943600,19812" o:gfxdata="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YqCqugAAANsA&#10;AAAPAAAAAAAAAAEAIAAAACIAAABkcnMvZG93bnJldi54bWxQSwECFAAUAAAACACHTuJAMy8FnjsA&#10;AAA5AAAAEAAAAAAAAAABACAAAAAJAQAAZHJzL3NoYXBleG1sLnhtbFBLBQYAAAAABgAGAFsBAACz&#10;Aw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OO8owrwAAADb&#10;AAAADwAAAGRycy9kb3ducmV2LnhtbEWPQWvCQBSE7wX/w/KE3uomUkObunoQRE8FY6HX1+xrEpp9&#10;G7LPaPrrXUHwOMzMN8xyfXGtGqgPjWcD6SwBRVx623Bl4Ou4fXkDFQTZYuuZDIwUYL2aPC0xt/7M&#10;BxoKqVSEcMjRQC3S5VqHsiaHYeY74uj9+t6hRNlX2vZ4jnDX6nmSZNphw3Ghxo42NZV/xckZyL6z&#10;1/+xfF/sqjn/fEoYZTgVxjxP0+QDlNBFHuF7e28NLFK4fYk/QK+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vKMK8AAAA&#10;2w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d8ujDbwAAADb&#10;AAAADwAAAGRycy9kb3ducmV2LnhtbEWPQWvCQBSE70L/w/IK3nQ3gkVT1xwKLcF60NjeH9nXbGj2&#10;bZrdavrvu4LgcZiZb5hNMbpOnGkIrWcN2VyBIK69abnR8HF6na1AhIhssPNMGv4oQLF9mGwwN/7C&#10;RzpXsREJwiFHDTbGPpcy1JYchrnviZP35QeHMcmhkWbAS4K7Ti6UepIOW04LFnt6sVR/V79Ow269&#10;w/Wo7H7/+VaGd08/h7JHraePmXoGEWmM9/CtXRoNywVcv6QfIL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fLow28AAAA&#10;2w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3/b+Cb0AAADb&#10;AAAADwAAAGRycy9kb3ducmV2LnhtbEWPQWsCMRSE74X+h/AK3mpii1VWo4jQopQKWnt/bJ6b1c3L&#10;kkRd/70pFHocZuYbZjrvXCMuFGLtWcOgr0AQl97UXGnYf78/j0HEhGyw8UwabhRhPnt8mGJh/JW3&#10;dNmlSmQIxwI12JTaQspYWnIY+74lzt7BB4cpy1BJE/Ca4a6RL0q9SYc15wWLLS0tlafd2WnoxqOP&#10;Wxx+LT7tz3F9VPvzqQkbrXtPAzUBkahL/+G/9spoGL7C75f8A+Ts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9v4J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DRX+mb0AAADb&#10;AAAADwAAAGRycy9kb3ducmV2LnhtbEWPT4vCMBTE7wt+h/AEb2tqdUVqU3EFwT+wsOrF26N5tsXm&#10;pTTZqt/eCMIeh5n5DZMu7qYWHbWusqxgNIxAEOdWV1woOB3XnzMQziNrrC2Tggc5WGS9jxQTbW/8&#10;S93BFyJA2CWooPS+SaR0eUkG3dA2xMG72NagD7ItpG7xFuCmlnEUTaXBisNCiQ2tSsqvhz+jYDKL&#10;iyvZ7/E+Pu5X5+WP7rY7r9SgP4rmIDzd/X/43d5oBV8TeH0JP0Bm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Ff6Z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WSSGLL8AAADb&#10;AAAADwAAAGRycy9kb3ducmV2LnhtbEWPQWvCQBSE7wX/w/IEL0E3Si0SXUWEkvbQQ9KCHp/ZZzaY&#10;fRuyW6P/vlso9DjMzDfMZne3rbhR7xvHCuazFARx5XTDtYKvz9fpCoQPyBpbx6TgQR5229HTBjPt&#10;Bi7oVoZaRAj7DBWYELpMSl8ZsuhnriOO3sX1FkOUfS11j0OE21Yu0vRFWmw4Lhjs6GCoupbfVsF7&#10;8ty583GV5GXxYc6nw+O6zxulJuN5ugYR6B7+w3/tN61guYTfL/EH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khiy/&#10;AAAA2w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VF238bsAAADb&#10;AAAADwAAAGRycy9kb3ducmV2LnhtbEWPSwvCMBCE74L/IazgRTRV8EE1CgqiiBcfCN6WZm2LzaY0&#10;8dF/bwTB4zAz3zCzxdsU4kmVyy0r6PciEMSJ1TmnCs6ndXcCwnlkjYVlUlCTg8W82ZhhrO2LD/Q8&#10;+lQECLsYFWTel7GULsnIoOvZkjh4N1sZ9EFWqdQVvgLcFHIQRSNpMOewkGFJq4yS+/FhFOz2q/q+&#10;5Mum7ozPpz3fys5FX5Vqt/rRFISnt/+Hf+2tVjAcwfdL+AFy/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F238b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55F242F5">
      <w:pPr>
        <w:pStyle w:val="3"/>
        <w:spacing w:after="385"/>
        <w:ind w:left="60"/>
      </w:pPr>
      <w:r>
        <w:t xml:space="preserve"> ROLES AND RESPONSIBILITIES </w:t>
      </w:r>
    </w:p>
    <w:p w14:paraId="68A1BC09">
      <w:pPr>
        <w:tabs>
          <w:tab w:val="center" w:pos="1042"/>
          <w:tab w:val="center" w:pos="3633"/>
        </w:tabs>
        <w:spacing w:after="726" w:line="265" w:lineRule="auto"/>
        <w:ind w:left="0" w:right="0" w:firstLine="0"/>
      </w:pPr>
      <w:r>
        <w:rPr>
          <w:rFonts w:ascii="Calibri" w:hAnsi="Calibri" w:eastAsia="Calibri" w:cs="Calibri"/>
          <w:sz w:val="22"/>
        </w:rPr>
        <w:tab/>
      </w:r>
      <w:r>
        <w:t xml:space="preserve">Role </w:t>
      </w:r>
      <w:r>
        <w:tab/>
      </w:r>
      <w:r>
        <w:t xml:space="preserve">Responsibility </w:t>
      </w:r>
    </w:p>
    <w:p w14:paraId="60E62E99">
      <w:pPr>
        <w:tabs>
          <w:tab w:val="center" w:pos="3618"/>
        </w:tabs>
        <w:spacing w:after="726"/>
        <w:ind w:left="0" w:right="0" w:firstLine="0"/>
      </w:pPr>
      <w:r>
        <w:t xml:space="preserve">User </w:t>
      </w:r>
      <w:r>
        <w:tab/>
      </w:r>
      <w:r>
        <w:t xml:space="preserve">Register, Login, Manage Goals </w:t>
      </w:r>
    </w:p>
    <w:p w14:paraId="3370D1C5">
      <w:pPr>
        <w:tabs>
          <w:tab w:val="center" w:pos="3499"/>
        </w:tabs>
        <w:spacing w:after="724"/>
        <w:ind w:left="0" w:right="0" w:firstLine="0"/>
      </w:pPr>
      <w:r>
        <w:t xml:space="preserve">Developer </w:t>
      </w:r>
      <w:r>
        <w:tab/>
      </w:r>
      <w:r>
        <w:t xml:space="preserve">API Development &amp; Testing </w:t>
      </w:r>
    </w:p>
    <w:p w14:paraId="7A8A2EF9">
      <w:pPr>
        <w:spacing w:after="633" w:line="259" w:lineRule="auto"/>
        <w:ind w:left="166" w:right="0" w:firstLine="0"/>
      </w:pPr>
      <w:r>
        <w:t xml:space="preserve"> </w:t>
      </w:r>
      <w:r>
        <w:tab/>
      </w:r>
      <w:r>
        <w:t xml:space="preserve"> </w:t>
      </w:r>
    </w:p>
    <w:p w14:paraId="3859D185">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096" name="Group 8800"/>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57" name="Freeform 57"/>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8" name="Freeform 58"/>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59" name="Freeform 59"/>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0" name="Freeform 60"/>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1" name="Freeform 61"/>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62" name="Freeform 62"/>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63" name="Freeform 63"/>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800"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">
                <o:lock v:ext="edit" aspectratio="f"/>
                <v:shape id="_x0000_s1026" o:spid="_x0000_s1026" o:spt="100" style="position:absolute;left:0;top:0;height:19812;width:5943600;" fillcolor="#A0A0A0" filled="t" stroked="t" coordsize="5943600,19812" o:gfxdata="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izjevQAA&#10;ANsAAAAPAAAAAAAAAAEAIAAAACIAAABkcnMvZG93bnJldi54bWxQSwECFAAUAAAACACHTuJAMy8F&#10;njsAAAA5AAAAEAAAAAAAAAABACAAAAAMAQAAZHJzL3NoYXBleG1sLnhtbFBLBQYAAAAABgAGAFsB&#10;AAC2Aw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qdWBX7kAAADb&#10;AAAADwAAAGRycy9kb3ducmV2LnhtbEVPTWvCQBC9F/wPywje6kbRoNHVg1DqqdBU8DpmxySYnQ3Z&#10;MRp/ffdQ6PHxvrf7p2tUT12oPRuYTRNQxIW3NZcGTj8f7ytQQZAtNp7JwEAB9rvR2xYz6x/8TX0u&#10;pYohHDI0UIm0mdahqMhhmPqWOHJX3zmUCLtS2w4fMdw1ep4kqXZYc2yosKVDRcUtvzsD6TldvIZi&#10;vfws53z5kjBIf8+NmYxnyQaU0FP+xX/uozWwjGPjl/gD9O4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nVgV+5AAAA2wAA&#10;AA8AAAAAAAAAAQAgAAAAIgAAAGRycy9kb3ducmV2LnhtbFBLAQIUABQAAAAIAIdO4kAzLwWeOwAA&#10;ADkAAAAQAAAAAAAAAAEAIAAAAAgBAABkcnMvc2hhcGV4bWwueG1sUEsFBgAAAAAGAAYAWwEAALID&#10;A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eW8xfLwAAADb&#10;AAAADwAAAGRycy9kb3ducmV2LnhtbEWPQWvCQBSE74X+h+UVequ7ESomdc2hUAnqodr2/si+ZkOz&#10;b2N21fjv3YLgcZiZb5hFObpOnGgIrWcN2USBIK69abnR8P318TIHESKywc4zabhQgHL5+LDAwvgz&#10;7+i0j41IEA4FarAx9oWUobbkMEx8T5y8Xz84jEkOjTQDnhPcdXKq1Ew6bDktWOzp3VL9tz86Det8&#10;jfmo7Hb7s6rCxtPhs+pR6+enTL2BiDTGe/jWroyG1xz+v6QfIJd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lvMXy8AAAA&#10;2w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4Uiqw7oAAADb&#10;AAAADwAAAGRycy9kb3ducmV2LnhtbEVPy2oCMRTdC/5DuIXuNLFQlelkpAgtLaWCr/1lcjsZndwM&#10;SdTx75tFocvDeZerwXXiSiG2njXMpgoEce1Ny42Gw/5tsgQRE7LBzjNpuFOEVTUelVgYf+MtXXep&#10;ETmEY4EabEp9IWWsLTmMU98TZ+7HB4cpw9BIE/CWw10nn5SaS4ct5waLPa0t1efdxWkYlov3e3z+&#10;fv2yx9PnSR0u5y5stH58mKkXEImG9C/+c38YDfO8Pn/JP0BW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SKrDugAAANsA&#10;AAAPAAAAAAAAAAEAIAAAACIAAABkcnMvZG93bnJldi54bWxQSwECFAAUAAAACACHTuJAMy8FnjsA&#10;AAA5AAAAEAAAAAAAAAABACAAAAAJAQAAZHJzL3NoYXBleG1sLnhtbFBLBQYAAAAABgAGAFsBAACz&#10;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0w6XvL4AAADb&#10;AAAADwAAAGRycy9kb3ducmV2LnhtbEWPT2vCQBTE7wW/w/IK3uomaRFJXaUGhNqA4J+Lt0f2NQlm&#10;34bsmsRv7xYKHoeZ+Q2zXI+mET11rrasIJ5FIIgLq2suFZxP27cFCOeRNTaWScGdHKxXk5clptoO&#10;fKD+6EsRIOxSVFB536ZSuqIig25mW+Lg/drOoA+yK6XucAhw08gkiubSYM1hocKWsoqK6/FmFHws&#10;kvJKdvOeJ6c8u3ztdb/78UpNX+PoE4Sn0T/D/+1vrWAew9+X8APk6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0w6XvL4A&#10;AADbAAAADwAAAAAAAAABACAAAAAiAAAAZHJzL2Rvd25yZXYueG1sUEsBAhQAFAAAAAgAh07iQDMv&#10;BZ47AAAAOQAAABAAAAAAAAAAAQAgAAAADQEAAGRycy9zaGFwZXhtbC54bWxQSwUGAAAAAAYABgBb&#10;AQAAtwM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GKHU5b0AAADb&#10;AAAADwAAAGRycy9kb3ducmV2LnhtbEWPzarCMBSE98J9h3AuuBFNFRGpRhHhoi5cWAVdHptjU2xO&#10;SpPrz9sbQXA5zMw3zHT+sJW4UeNLxwr6vQQEce50yYWCw/6vOwbhA7LGyjEpeJKH+eynNcVUuzvv&#10;6JaFQkQI+xQVmBDqVEqfG7Loe64mjt7FNRZDlE0hdYP3CLeVHCTJSFosOS4YrGlpKL9m/1bBpjOs&#10;3fk47qyy3dacT8vndbEqlWr/9pMJiECP8A1/2mutYDSA95f4A+Ts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odTl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ikbe1LsAAADb&#10;AAAADwAAAGRycy9kb3ducmV2LnhtbEWPSwvCMBCE74L/IazgRTRVQaUaBQVRxIsPBG9Ls7bFZlOa&#10;+Oi/N4LgcZiZb5jZ4m0K8aTK5ZYV9HsRCOLE6pxTBefTujsB4TyyxsIyKajJwWLebMww1vbFB3oe&#10;fSoChF2MCjLvy1hKl2Rk0PVsSRy8m60M+iCrVOoKXwFuCjmIopE0mHNYyLCkVUbJ/fgwCnb7VX1f&#10;8mVTd8bn055vZeeir0q1W/1oCsLT2//Dv/ZWKxgN4fsl/AA5/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kbe1L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7AA9D992">
      <w:pPr>
        <w:pStyle w:val="3"/>
        <w:ind w:left="60"/>
      </w:pPr>
      <w:r>
        <w:t xml:space="preserve"> USERS FLOW </w:t>
      </w:r>
    </w:p>
    <w:p w14:paraId="477BBF95">
      <w:pPr>
        <w:numPr>
          <w:ilvl w:val="0"/>
          <w:numId w:val="7"/>
        </w:numPr>
        <w:ind w:right="777" w:hanging="360"/>
      </w:pPr>
      <w:r>
        <w:t xml:space="preserve">User registers </w:t>
      </w:r>
    </w:p>
    <w:p w14:paraId="28D0B739">
      <w:pPr>
        <w:spacing w:after="25" w:line="259" w:lineRule="auto"/>
        <w:ind w:left="785" w:right="0" w:firstLine="0"/>
      </w:pPr>
      <w:r>
        <w:t xml:space="preserve"> </w:t>
      </w:r>
    </w:p>
    <w:p w14:paraId="7B1C8D68">
      <w:pPr>
        <w:numPr>
          <w:ilvl w:val="0"/>
          <w:numId w:val="7"/>
        </w:numPr>
        <w:ind w:right="777" w:hanging="360"/>
      </w:pPr>
      <w:r>
        <w:t xml:space="preserve">User logs in </w:t>
      </w:r>
    </w:p>
    <w:p w14:paraId="3A4733F5">
      <w:pPr>
        <w:spacing w:after="28" w:line="259" w:lineRule="auto"/>
        <w:ind w:left="785" w:right="0" w:firstLine="0"/>
      </w:pPr>
      <w:r>
        <w:t xml:space="preserve"> </w:t>
      </w:r>
    </w:p>
    <w:p w14:paraId="2B5BC79D">
      <w:pPr>
        <w:numPr>
          <w:ilvl w:val="0"/>
          <w:numId w:val="7"/>
        </w:numPr>
        <w:ind w:right="777" w:hanging="360"/>
      </w:pPr>
      <w:r>
        <w:t xml:space="preserve">JWT token generated </w:t>
      </w:r>
    </w:p>
    <w:p w14:paraId="1F375860">
      <w:pPr>
        <w:spacing w:after="25" w:line="259" w:lineRule="auto"/>
        <w:ind w:left="785" w:right="0" w:firstLine="0"/>
      </w:pPr>
      <w:r>
        <w:t xml:space="preserve"> </w:t>
      </w:r>
    </w:p>
    <w:p w14:paraId="06BD5580">
      <w:pPr>
        <w:numPr>
          <w:ilvl w:val="0"/>
          <w:numId w:val="7"/>
        </w:numPr>
        <w:ind w:right="777" w:hanging="360"/>
      </w:pPr>
      <w:r>
        <w:t xml:space="preserve">User sends token in header </w:t>
      </w:r>
    </w:p>
    <w:p w14:paraId="25377BAF">
      <w:pPr>
        <w:spacing w:after="28" w:line="259" w:lineRule="auto"/>
        <w:ind w:left="785" w:right="0" w:firstLine="0"/>
      </w:pPr>
      <w:r>
        <w:t xml:space="preserve"> </w:t>
      </w:r>
    </w:p>
    <w:p w14:paraId="7F48932C">
      <w:pPr>
        <w:numPr>
          <w:ilvl w:val="0"/>
          <w:numId w:val="7"/>
        </w:numPr>
        <w:ind w:right="777" w:hanging="360"/>
      </w:pPr>
      <w:r>
        <w:t xml:space="preserve">Access protected routes </w:t>
      </w:r>
    </w:p>
    <w:p w14:paraId="60CD1481">
      <w:pPr>
        <w:spacing w:after="25" w:line="259" w:lineRule="auto"/>
        <w:ind w:left="785" w:right="0" w:firstLine="0"/>
      </w:pPr>
      <w:r>
        <w:t xml:space="preserve"> </w:t>
      </w:r>
    </w:p>
    <w:p w14:paraId="04123C3A">
      <w:pPr>
        <w:numPr>
          <w:ilvl w:val="0"/>
          <w:numId w:val="7"/>
        </w:numPr>
        <w:ind w:right="777" w:hanging="360"/>
      </w:pPr>
      <w:r>
        <w:t xml:space="preserve">Perform CRUD operations </w:t>
      </w:r>
    </w:p>
    <w:p w14:paraId="60D7071C">
      <w:pPr>
        <w:spacing w:after="204" w:line="259" w:lineRule="auto"/>
        <w:ind w:left="0" w:right="720" w:firstLine="0"/>
        <w:jc w:val="right"/>
      </w:pPr>
      <w:r>
        <w:drawing>
          <wp:inline distT="0" distB="0" distL="0" distR="0">
            <wp:extent cx="5949315" cy="3307080"/>
            <wp:effectExtent l="0" t="0" r="0" b="0"/>
            <wp:docPr id="1105" name="Picture 345"/>
            <wp:cNvGraphicFramePr/>
            <a:graphic xmlns:a="http://schemas.openxmlformats.org/drawingml/2006/main">
              <a:graphicData uri="http://schemas.openxmlformats.org/drawingml/2006/picture">
                <pic:pic xmlns:pic="http://schemas.openxmlformats.org/drawingml/2006/picture">
                  <pic:nvPicPr>
                    <pic:cNvPr id="1105" name="Picture 345"/>
                    <pic:cNvPicPr/>
                  </pic:nvPicPr>
                  <pic:blipFill>
                    <a:blip r:embed="rId9" cstate="print"/>
                    <a:srcRect/>
                    <a:stretch>
                      <a:fillRect/>
                    </a:stretch>
                  </pic:blipFill>
                  <pic:spPr>
                    <a:xfrm>
                      <a:off x="0" y="0"/>
                      <a:ext cx="5949696" cy="3307080"/>
                    </a:xfrm>
                    <a:prstGeom prst="rect">
                      <a:avLst/>
                    </a:prstGeom>
                  </pic:spPr>
                </pic:pic>
              </a:graphicData>
            </a:graphic>
          </wp:inline>
        </w:drawing>
      </w:r>
      <w:r>
        <w:t xml:space="preserve"> </w:t>
      </w:r>
    </w:p>
    <w:p w14:paraId="77D9CA09">
      <w:pPr>
        <w:spacing w:after="257" w:line="259" w:lineRule="auto"/>
        <w:ind w:left="785" w:right="0" w:firstLine="0"/>
      </w:pPr>
      <w:r>
        <w:t xml:space="preserve"> </w:t>
      </w:r>
    </w:p>
    <w:p w14:paraId="31103FD8">
      <w:pPr>
        <w:spacing w:after="257" w:line="259" w:lineRule="auto"/>
        <w:ind w:left="785" w:right="0" w:firstLine="0"/>
      </w:pPr>
      <w:r>
        <w:t xml:space="preserve"> </w:t>
      </w:r>
    </w:p>
    <w:p w14:paraId="613B5CE4">
      <w:pPr>
        <w:spacing w:after="19" w:line="259" w:lineRule="auto"/>
        <w:ind w:left="785" w:right="0" w:firstLine="0"/>
      </w:pPr>
      <w:r>
        <w:t xml:space="preserve"> </w:t>
      </w:r>
    </w:p>
    <w:p w14:paraId="09A51B60">
      <w:pPr>
        <w:spacing w:after="286" w:line="259" w:lineRule="auto"/>
        <w:ind w:left="785" w:right="0" w:firstLine="0"/>
      </w:pPr>
      <w:r>
        <w:t xml:space="preserve"> </w:t>
      </w:r>
    </w:p>
    <w:p w14:paraId="7143C8E1">
      <w:pPr>
        <w:spacing w:after="648"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106" name="Group 8589"/>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64" name="Freeform 64"/>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5" name="Freeform 65"/>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6" name="Freeform 66"/>
                        <wps:cNvSpPr/>
                        <wps:spPr>
                          <a:xfrm>
                            <a:off x="762"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7" name="Freeform 67"/>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68" name="Freeform 68"/>
                        <wps:cNvSpPr/>
                        <wps:spPr>
                          <a:xfrm>
                            <a:off x="5941314"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69" name="Freeform 69"/>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70" name="Freeform 70"/>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589"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&#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FAyuQrVAAAAAwEAAA8AAAAAAAAAAQAgAAAAIgAAAGRy&#10;cy9kb3ducmV2LnhtbFBLAQIUABQAAAAIAIdO4kDf3REBCQQAACAbAAAOAAAAAAAAAAEAIAAAACQB&#10;AABkcnMvZTJvRG9jLnhtbFBLBQYAAAAABgAGAFkBAACfBwAAAAA=&#10;">
                <o:lock v:ext="edit" aspectratio="f"/>
                <v:shape id="_x0000_s1026" o:spid="_x0000_s1026" o:spt="100" style="position:absolute;left:0;top:0;height:19812;width:5943600;" fillcolor="#A0A0A0" filled="t" stroked="t" coordsize="5943600,19812" o:gfxdata="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NWwUvQAA&#10;ANsAAAAPAAAAAAAAAAEAIAAAACIAAABkcnMvZG93bnJldi54bWxQSwECFAAUAAAACACHTuJAMy8F&#10;njsAAAA5AAAAEAAAAAAAAAABACAAAAAMAQAAZHJzL3NoYXBleG1sLnhtbFBLBQYAAAAABgAGAFsB&#10;AAC2AwAAAAA=&#10;" path="m0,0l5943600,0,5943600,19812,0,19812,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ibjkfLwAAADb&#10;AAAADwAAAGRycy9kb3ducmV2LnhtbEWPQWvCQBSE70L/w/IK3nSjaGhTVw+CtCfBWOj1NfuahGbf&#10;huwzGn+9Kwgeh5lvhlltLq5RPXWh9mxgNk1AERfe1lwa+D7uJm+ggiBbbDyTgYECbNYvoxVm1p/5&#10;QH0upYolHDI0UIm0mdahqMhhmPqWOHp/vnMoUXalth2eY7lr9DxJUu2w5rhQYUvbior//OQMpD/p&#10;4joU78vPcs6/ewmD9KfcmPHrLPkAJXSRZ/hBf9nILeH+Jf4Avb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m45Hy8AAAA&#10;2w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762;top:3429;height:13716;width:9144;" fillcolor="#A0A0A0" filled="t" stroked="t" coordsize="9144,13716" o:gfxdata="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pxvs7sAAADb&#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bqEyt70AAADb&#10;AAAADwAAAGRycy9kb3ducmV2LnhtbEWP3WoCMRSE7wXfIRyhd5oo+MPWKFKoWEoLtfb+sDluVjcn&#10;SxJ1ffumUPBymJlvmOW6c424Uoi1Zw3jkQJBXHpTc6Xh8P06XICICdlg45k03CnCetXvLbEw/sZf&#10;dN2nSmQIxwI12JTaQspYWnIYR74lzt7RB4cpy1BJE/CW4a6RE6Vm0mHNecFiSy+WyvP+4jR0i/n2&#10;Hqcfm3f7c3o7qcPl3IRPrZ8GY/UMIlGXHuH/9s5omM3h70v+AXL1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oTK3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1314;top:3429;height:13716;width:9144;" fillcolor="#E3E3E3" filled="t" stroked="t" coordsize="9144,13716" o:gfxdata="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CND4htwAAANsAAAAP&#10;AAAAAAAAAAEAIAAAACIAAABkcnMvZG93bnJldi54bWxQSwECFAAUAAAACACHTuJAMy8FnjsAAAA5&#10;AAAAEAAAAAAAAAABACAAAAAGAQAAZHJzL3NoYXBleG1sLnhtbFBLBQYAAAAABgAGAFsBAACwAwAA&#10;AAA=&#10;" path="m0,0l9144,0,9144,13716,0,13716,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FgVGlL8AAADb&#10;AAAADwAAAGRycy9kb3ducmV2LnhtbEWPQWvCQBSE74X+h+UJvYhuLCVodJUiFNuDB1NBjy/ZZzaY&#10;fRuy22j+fVco9DjMzDfManO3jeip87VjBbNpAoK4dLrmSsHx+2MyB+EDssbGMSkYyMNm/fy0wky7&#10;Gx+oz0MlIoR9hgpMCG0mpS8NWfRT1xJH7+I6iyHKrpK6w1uE20a+JkkqLdYcFwy2tDVUXvMfq+Br&#10;/Na64jQf7/LD3hTn7XB939VKvYxmyRJEoHv4D/+1P7WCdAGPL/EHyP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YFRpS/&#10;AAAA2w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03WfrcAAADb&#10;AAAADwAAAGRycy9kb3ducmV2LnhtbEVPyQrCMBC9C/5DGMGLaKoHldooKIgiXlwQvA3NdMFmUpq4&#10;9O/NQfD4eHuy+phKvKhxpWUF41EEgji1uuRcwfWyHc5BOI+ssbJMClpysFp2OwnG2r75RK+zz0UI&#10;YRejgsL7OpbSpQUZdCNbEwcus41BH2CTS93gO4SbSk6iaCoNlhwaCqxpU1D6OD+NgsNx0z7WfNu1&#10;g9n1cuSsHtz0Xal+bxwtQHj6+L/4595rBbOwPnwJP0Auv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TdZ+twAAANsAAAAP&#10;AAAAAAAAAAEAIAAAACIAAABkcnMvZG93bnJldi54bWxQSwECFAAUAAAACACHTuJAMy8FnjsAAAA5&#10;AAAAEAAAAAAAAAABACAAAAAGAQAAZHJzL3NoYXBleG1sLnhtbFBLBQYAAAAABgAGAFsBAACwAwAA&#10;AAA=&#10;" path="m0,0l9144,0,9144,9144,0,9144,0,0e">
                  <v:fill on="t" focussize="0,0"/>
                  <v:stroke weight="0pt" color="#000000" joinstyle="miter"/>
                  <v:imagedata o:title=""/>
                  <o:lock v:ext="edit" aspectratio="f"/>
                </v:shape>
                <w10:wrap type="none"/>
                <w10:anchorlock/>
              </v:group>
            </w:pict>
          </mc:Fallback>
        </mc:AlternateContent>
      </w:r>
      <w:r>
        <w:t xml:space="preserve"> </w:t>
      </w:r>
    </w:p>
    <w:p w14:paraId="6E6ECCD5">
      <w:pPr>
        <w:pStyle w:val="2"/>
        <w:ind w:left="60"/>
      </w:pPr>
      <w:r>
        <w:t xml:space="preserve">PROJECT SETUP AND CONFIGURATION </w:t>
      </w:r>
    </w:p>
    <w:p w14:paraId="63516A25">
      <w:pPr>
        <w:spacing w:after="481"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115" name="Group 8590"/>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71" name="Freeform 71"/>
                        <wps:cNvSpPr/>
                        <wps:spPr>
                          <a:xfrm>
                            <a:off x="0" y="0"/>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72" name="Freeform 72"/>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73" name="Freeform 73"/>
                        <wps:cNvSpPr/>
                        <wps:spPr>
                          <a:xfrm>
                            <a:off x="762"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74" name="Freeform 74"/>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75" name="Freeform 75"/>
                        <wps:cNvSpPr/>
                        <wps:spPr>
                          <a:xfrm>
                            <a:off x="5941314"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76" name="Freeform 76"/>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77" name="Freeform 77"/>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8590"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">
                <o:lock v:ext="edit" aspectratio="f"/>
                <v:shape id="_x0000_s1026" o:spid="_x0000_s1026" o:spt="100" style="position:absolute;left:0;top:0;height:19811;width:5943600;" fillcolor="#A0A0A0" filled="t" stroked="t" coordsize="5943600,19811" o:gfxdata="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PN4UO8AAAA&#10;2wAAAA8AAAAAAAAAAQAgAAAAIgAAAGRycy9kb3ducmV2LnhtbFBLAQIUABQAAAAIAIdO4kAzLwWe&#10;OwAAADkAAAAQAAAAAAAAAAEAIAAAAAsBAABkcnMvc2hhcGV4bWwueG1sUEsFBgAAAAAGAAYAWwEA&#10;ALUDAAAAAA==&#10;" path="m0,0l5943600,0,5943600,19811,0,19811,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g4jq1b0AAADb&#10;AAAADwAAAGRycy9kb3ducmV2LnhtbEWPQWvCQBSE7wX/w/KE3urGUFNNXT0USnsSTAu9PrPPJDT7&#10;NmSf0fjrXaHQ4zAz3zDr7cW1aqA+NJ4NzGcJKOLS24YrA99f709LUEGQLbaeycBIAbabycMac+vP&#10;vKehkEpFCIccDdQiXa51KGtyGGa+I47e0fcOJcq+0rbHc4S7VqdJkmmHDceFGjt6q6n8LU7OQPaT&#10;PV/HcrX4qFI+7CSMMpwKYx6n8+QVlNBF/sN/7U9r4CWF+5f4A/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iOrV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762;top:3428;height:13716;width:9144;" fillcolor="#A0A0A0" filled="t" stroked="t" coordsize="9144,13716" o:gfxdata="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Mlr2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G6o6Hb0AAADb&#10;AAAADwAAAGRycy9kb3ducmV2LnhtbEWPQWsCMRSE74X+h/AEb5pYrMrWKKWgtBSFWnt/bJ6b1c3L&#10;kkRd/31TEHocZuYbZr7sXCMuFGLtWcNoqEAQl97UXGnYf68GMxAxIRtsPJOGG0VYLh4f5lgYf+Uv&#10;uuxSJTKEY4EabEptIWUsLTmMQ98SZ+/gg8OUZaikCXjNcNfIJ6Um0mHNecFiS2+WytPu7DR0s+n6&#10;Fp83r5/25/hxVPvzqQlbrfu9kXoBkahL/+F7+91omI7h70v+AXLx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bqjod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1314;top:3428;height:13716;width:9144;" fillcolor="#E3E3E3" filled="t" stroked="t" coordsize="9144,13716" o:gfxdata="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7AdivQAA&#10;ANs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4kNEO78AAADb&#10;AAAADwAAAGRycy9kb3ducmV2LnhtbEWPQWvCQBSE7wX/w/IEL0E3SrESXUWEkvbQQ9KCHp/ZZzaY&#10;fRuyW6P/vlso9DjMzDfMZne3rbhR7xvHCuazFARx5XTDtYKvz9fpCoQPyBpbx6TgQR5229HTBjPt&#10;Bi7oVoZaRAj7DBWYELpMSl8ZsuhnriOO3sX1FkOUfS11j0OE21Yu0nQpLTYcFwx2dDBUXctvq+A9&#10;ee7c+bhK8rL4MOfT4XHd541Sk/E8XYMIdA//4b/2m1bwsoTfL/EHyO0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JDRDu/&#10;AAAA2w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cKROCrsAAADb&#10;AAAADwAAAGRycy9kb3ducmV2LnhtbEWPSwvCMBCE74L/IazgRTTVg5VqFBREES8+ELwtzdoWm01p&#10;4qP/3giCx2FmvmFmi7cpxZNqV1hWMBxEIIhTqwvOFJxP6/4EhPPIGkvLpKAhB4t5uzXDRNsXH+h5&#10;9JkIEHYJKsi9rxIpXZqTQTewFXHwbrY26IOsM6lrfAW4KeUoisbSYMFhIceKVjml9+PDKNjtV819&#10;yZdN04vPpz3fqt5FX5XqdobRFISnt/+Hf+2tVhDH8P0SfoCc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KROCr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226294D0">
      <w:pPr>
        <w:pStyle w:val="3"/>
        <w:spacing w:after="201"/>
        <w:ind w:left="60"/>
      </w:pPr>
      <w:r>
        <w:rPr>
          <w:color w:val="0074BA"/>
        </w:rPr>
        <w:t>꾆</w:t>
      </w:r>
      <w:r>
        <w:t xml:space="preserve"> Folder Structure </w:t>
      </w:r>
    </w:p>
    <w:p w14:paraId="6906C75C">
      <w:pPr>
        <w:spacing w:after="257" w:line="259" w:lineRule="auto"/>
        <w:ind w:left="60" w:right="0"/>
      </w:pPr>
      <w:r>
        <w:rPr>
          <w:color w:val="188038"/>
        </w:rPr>
        <w:t xml:space="preserve">MicroGoals/ </w:t>
      </w:r>
    </w:p>
    <w:p w14:paraId="13369976">
      <w:pPr>
        <w:spacing w:after="257" w:line="259" w:lineRule="auto"/>
        <w:ind w:left="60" w:right="0"/>
      </w:pPr>
      <w:r>
        <w:rPr>
          <w:color w:val="188038"/>
        </w:rPr>
        <w:t xml:space="preserve">├── middleware/ </w:t>
      </w:r>
    </w:p>
    <w:p w14:paraId="76A3AE80">
      <w:pPr>
        <w:spacing w:after="257" w:line="259" w:lineRule="auto"/>
        <w:ind w:left="60" w:right="0"/>
      </w:pPr>
      <w:r>
        <w:rPr>
          <w:color w:val="188038"/>
        </w:rPr>
        <w:t xml:space="preserve">│   ├── authMiddleware.js </w:t>
      </w:r>
    </w:p>
    <w:p w14:paraId="11CBCD8F">
      <w:pPr>
        <w:spacing w:after="257" w:line="259" w:lineRule="auto"/>
        <w:ind w:left="60" w:right="0"/>
      </w:pPr>
      <w:r>
        <w:rPr>
          <w:color w:val="188038"/>
        </w:rPr>
        <w:t xml:space="preserve">│   └── errorMiddleware.js </w:t>
      </w:r>
    </w:p>
    <w:p w14:paraId="42DF19FE">
      <w:pPr>
        <w:spacing w:after="257" w:line="259" w:lineRule="auto"/>
        <w:ind w:left="60" w:right="0"/>
      </w:pPr>
      <w:r>
        <w:rPr>
          <w:color w:val="188038"/>
        </w:rPr>
        <w:t xml:space="preserve">├──Schema/ </w:t>
      </w:r>
    </w:p>
    <w:p w14:paraId="3D30BCE9">
      <w:pPr>
        <w:spacing w:after="257" w:line="259" w:lineRule="auto"/>
        <w:ind w:left="60" w:right="0"/>
      </w:pPr>
      <w:r>
        <w:rPr>
          <w:color w:val="188038"/>
        </w:rPr>
        <w:t xml:space="preserve">├──User.js </w:t>
      </w:r>
    </w:p>
    <w:p w14:paraId="49DCB495">
      <w:pPr>
        <w:spacing w:after="257" w:line="259" w:lineRule="auto"/>
        <w:ind w:left="60" w:right="0"/>
      </w:pPr>
      <w:r>
        <w:rPr>
          <w:color w:val="188038"/>
        </w:rPr>
        <w:t xml:space="preserve">├──GoalSchema.js </w:t>
      </w:r>
    </w:p>
    <w:p w14:paraId="4E7314E5">
      <w:pPr>
        <w:spacing w:after="257" w:line="259" w:lineRule="auto"/>
        <w:ind w:left="60" w:right="0"/>
      </w:pPr>
      <w:r>
        <w:rPr>
          <w:color w:val="188038"/>
        </w:rPr>
        <w:t xml:space="preserve">├── models/ </w:t>
      </w:r>
    </w:p>
    <w:p w14:paraId="3370342B">
      <w:pPr>
        <w:spacing w:after="257" w:line="259" w:lineRule="auto"/>
        <w:ind w:left="60" w:right="0"/>
      </w:pPr>
      <w:r>
        <w:rPr>
          <w:color w:val="188038"/>
        </w:rPr>
        <w:t xml:space="preserve">│   ├── userModel.js </w:t>
      </w:r>
    </w:p>
    <w:p w14:paraId="5112AB60">
      <w:pPr>
        <w:spacing w:after="257" w:line="259" w:lineRule="auto"/>
        <w:ind w:left="60" w:right="0"/>
      </w:pPr>
      <w:r>
        <w:rPr>
          <w:color w:val="188038"/>
        </w:rPr>
        <w:t xml:space="preserve">│   └── goalModel.js </w:t>
      </w:r>
    </w:p>
    <w:p w14:paraId="05F6C362">
      <w:pPr>
        <w:spacing w:after="257" w:line="259" w:lineRule="auto"/>
        <w:ind w:left="60" w:right="0"/>
      </w:pPr>
      <w:r>
        <w:rPr>
          <w:color w:val="188038"/>
        </w:rPr>
        <w:t xml:space="preserve">│ </w:t>
      </w:r>
    </w:p>
    <w:p w14:paraId="4D04B615">
      <w:pPr>
        <w:spacing w:after="257" w:line="259" w:lineRule="auto"/>
        <w:ind w:left="60" w:right="0"/>
      </w:pPr>
      <w:r>
        <w:rPr>
          <w:color w:val="188038"/>
        </w:rPr>
        <w:t xml:space="preserve">├── routes/ </w:t>
      </w:r>
    </w:p>
    <w:p w14:paraId="0841A5B6">
      <w:pPr>
        <w:spacing w:after="257" w:line="259" w:lineRule="auto"/>
        <w:ind w:left="60" w:right="0"/>
      </w:pPr>
      <w:r>
        <w:rPr>
          <w:color w:val="188038"/>
        </w:rPr>
        <w:t xml:space="preserve">│   ├── authRoutes.js </w:t>
      </w:r>
    </w:p>
    <w:p w14:paraId="4DAB0CB0">
      <w:pPr>
        <w:spacing w:after="257" w:line="259" w:lineRule="auto"/>
        <w:ind w:left="60" w:right="0"/>
      </w:pPr>
      <w:r>
        <w:rPr>
          <w:color w:val="188038"/>
        </w:rPr>
        <w:t xml:space="preserve">│   └── goalRoutes.js </w:t>
      </w:r>
    </w:p>
    <w:p w14:paraId="16D5C191">
      <w:pPr>
        <w:spacing w:after="257" w:line="259" w:lineRule="auto"/>
        <w:ind w:left="60" w:right="0"/>
      </w:pPr>
      <w:r>
        <w:rPr>
          <w:color w:val="188038"/>
        </w:rPr>
        <w:t xml:space="preserve">│ </w:t>
      </w:r>
    </w:p>
    <w:p w14:paraId="51A74ADE">
      <w:pPr>
        <w:spacing w:after="257" w:line="259" w:lineRule="auto"/>
        <w:ind w:left="60" w:right="0"/>
      </w:pPr>
      <w:r>
        <w:rPr>
          <w:color w:val="188038"/>
        </w:rPr>
        <w:t xml:space="preserve">├── .env </w:t>
      </w:r>
    </w:p>
    <w:p w14:paraId="7CDF5D76">
      <w:pPr>
        <w:spacing w:after="257" w:line="259" w:lineRule="auto"/>
        <w:ind w:left="60" w:right="0"/>
      </w:pPr>
      <w:r>
        <w:rPr>
          <w:color w:val="188038"/>
        </w:rPr>
        <w:t xml:space="preserve">├── Index.js </w:t>
      </w:r>
    </w:p>
    <w:p w14:paraId="0FC95CBF">
      <w:pPr>
        <w:spacing w:after="257" w:line="259" w:lineRule="auto"/>
        <w:ind w:left="60" w:right="0"/>
      </w:pPr>
      <w:r>
        <w:rPr>
          <w:color w:val="188038"/>
        </w:rPr>
        <w:t xml:space="preserve">└── package.json </w:t>
      </w:r>
    </w:p>
    <w:p w14:paraId="3DA63AF1">
      <w:pPr>
        <w:spacing w:after="204" w:line="259" w:lineRule="auto"/>
        <w:ind w:left="0" w:right="5700" w:firstLine="0"/>
        <w:jc w:val="right"/>
      </w:pPr>
      <w:r>
        <w:drawing>
          <wp:inline distT="0" distB="0" distL="0" distR="0">
            <wp:extent cx="2785745" cy="7635240"/>
            <wp:effectExtent l="0" t="0" r="0" b="0"/>
            <wp:docPr id="1124" name="Picture 367"/>
            <wp:cNvGraphicFramePr/>
            <a:graphic xmlns:a="http://schemas.openxmlformats.org/drawingml/2006/main">
              <a:graphicData uri="http://schemas.openxmlformats.org/drawingml/2006/picture">
                <pic:pic xmlns:pic="http://schemas.openxmlformats.org/drawingml/2006/picture">
                  <pic:nvPicPr>
                    <pic:cNvPr id="1124" name="Picture 367"/>
                    <pic:cNvPicPr/>
                  </pic:nvPicPr>
                  <pic:blipFill>
                    <a:blip r:embed="rId10" cstate="print"/>
                    <a:srcRect/>
                    <a:stretch>
                      <a:fillRect/>
                    </a:stretch>
                  </pic:blipFill>
                  <pic:spPr>
                    <a:xfrm>
                      <a:off x="0" y="0"/>
                      <a:ext cx="2785872" cy="7635240"/>
                    </a:xfrm>
                    <a:prstGeom prst="rect">
                      <a:avLst/>
                    </a:prstGeom>
                  </pic:spPr>
                </pic:pic>
              </a:graphicData>
            </a:graphic>
          </wp:inline>
        </w:drawing>
      </w:r>
      <w:r>
        <w:rPr>
          <w:color w:val="188038"/>
        </w:rPr>
        <w:t xml:space="preserve"> </w:t>
      </w:r>
    </w:p>
    <w:p w14:paraId="646AB918">
      <w:pPr>
        <w:spacing w:after="0" w:line="259" w:lineRule="auto"/>
        <w:ind w:left="65" w:right="0" w:firstLine="0"/>
      </w:pPr>
      <w:r>
        <w:t xml:space="preserve"> </w:t>
      </w:r>
    </w:p>
    <w:p w14:paraId="29064061">
      <w:pPr>
        <w:spacing w:after="480"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125" name="Group 9587"/>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78" name="Freeform 78"/>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79" name="Freeform 79"/>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0" name="Freeform 80"/>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1" name="Freeform 81"/>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2" name="Freeform 82"/>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83" name="Freeform 83"/>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84" name="Freeform 84"/>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9587"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">
                <o:lock v:ext="edit" aspectratio="f"/>
                <v:shape id="_x0000_s1026" o:spid="_x0000_s1026" o:spt="100" style="position:absolute;left:0;top:0;height:19812;width:5943600;" fillcolor="#A0A0A0" filled="t" stroked="t" coordsize="5943600,19812" o:gfxdata="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rofDMugAAANsA&#10;AAAPAAAAAAAAAAEAIAAAACIAAABkcnMvZG93bnJldi54bWxQSwECFAAUAAAACACHTuJAMy8FnjsA&#10;AAA5AAAAEAAAAAAAAAABACAAAAAJAQAAZHJzL3NoYXBleG1sLnhtbFBLBQYAAAAABgAGAFsBAACz&#10;Aw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jSx4pL0AAADb&#10;AAAADwAAAGRycy9kb3ducmV2LnhtbEWPQWvCQBSE7wX/w/KE3upGsVFTVw+C2FOhUfD6mn1NQrNv&#10;Q/YZjb/eLRR6HGbmG2a9vblG9dSF2rOB6SQBRVx4W3Np4HTcvyxBBUG22HgmAwMF2G5GT2vMrL/y&#10;J/W5lCpCOGRooBJpM61DUZHDMPEtcfS+fedQouxKbTu8Rrhr9CxJUu2w5rhQYUu7ioqf/OIMpOd0&#10;fh+K1euhnPHXh4RB+ktuzPN4mryBErrJf/iv/W4NLFbw+yX+AL1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LHikvQAA&#10;ANsAAAAPAAAAAAAAAAEAIAAAACIAAABkcnMvZG93bnJldi54bWxQSwECFAAUAAAACACHTuJAMy8F&#10;njsAAAA5AAAAEAAAAAAAAAABACAAAAAMAQAAZHJzL3NoYXBleG1sLnhtbFBLBQYAAAAABgAGAFsB&#10;AAC2Aw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ljW0prgAAADb&#10;AAAADwAAAGRycy9kb3ducmV2LnhtbEVPu27CMBTdkfoP1kViIzYMCFIMAxIoAgYe7X4V38YR8XUa&#10;G0j/vh6QGI/Oe7nuXSMe1IXas4ZJpkAQl97UXGn4um7HcxAhIhtsPJOGPwqwXn0Mlpgb/+QzPS6x&#10;EimEQ44abIxtLmUoLTkMmW+JE/fjO4cxwa6SpsNnCneNnCo1kw5rTg0WW9pYKm+Xu9OwX+xx0St7&#10;PH7vinDw9HsqWtR6NJyoTxCR+vgWv9yF0TBP69OX9APk6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jW0prgAAADbAAAA&#10;DwAAAAAAAAABACAAAAAiAAAAZHJzL2Rvd25yZXYueG1sUEsBAhQAFAAAAAgAh07iQDMvBZ47AAAA&#10;OQAAABAAAAAAAAAAAQAgAAAABwEAAGRycy9zaGFwZXhtbC54bWxQSwUGAAAAAAYABgBbAQAAsQMA&#10;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Pgjpor0AAADb&#10;AAAADwAAAGRycy9kb3ducmV2LnhtbEWPQWsCMRSE74X+h/AK3mqygu2yNUopVJTSQq29Pzavm9XN&#10;y5JEXf99Iwgeh5n5hpktBteJI4XYetZQjBUI4tqblhsN25/3xxJETMgGO8+k4UwRFvP7uxlWxp/4&#10;m46b1IgM4VihBptSX0kZa0sO49j3xNn788FhyjI00gQ8Zbjr5ESpJ+mw5bxgsac3S/V+c3AahvJ5&#10;eY7Tz9cP+7tb79T2sO/Cl9ajh0K9gEg0pFv42l4ZDWUBly/5B8j5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Omi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k9DvMbwAAADb&#10;AAAADwAAAGRycy9kb3ducmV2LnhtbEWPQYvCMBSE7wv+h/AEb2tqlaVUo2hB0BUWVvfi7dE822Lz&#10;UprY6r/fCILHYWa+YRaru6lFR62rLCuYjCMQxLnVFRcK/k7bzwSE88gaa8uk4EEOVsvBxwJTbXv+&#10;pe7oCxEg7FJUUHrfpFK6vCSDbmwb4uBdbGvQB9kWUrfYB7ipZRxFX9JgxWGhxIaykvLr8WYUzJK4&#10;uJLdTA/x6ZCd1z+62397pUbDSTQH4enu3+FXe6cVJDE8v4QfI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PQ7zG8AAAA&#10;2w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x+GXhMAAAADb&#10;AAAADwAAAGRycy9kb3ducmV2LnhtbEWPzWrDMBCE74W8g9hAL6GR05Zg3CghGILbQw9xCu1xY20t&#10;EWtlLDU/b18FAjkOM/MNs1idXSeONATrWcFsmoEgbry23Cr42m2echAhImvsPJOCCwVYLUcPCyy0&#10;P/GWjnVsRYJwKFCBibEvpAyNIYdh6nvi5P36wWFMcmilHvCU4K6Tz1k2lw4tpwWDPZWGmkP95xR8&#10;TF57v//OJ1W9/TT7n/JyWFdWqcfxLHsDEekc7+Fb+10ryF/g+iX9ALn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H4ZeE&#10;wAAAANsAAAAPAAAAAAAAAAEAIAAAACIAAABkcnMvZG93bnJldi54bWxQSwECFAAUAAAACACHTuJA&#10;My8FnjsAAAA5AAAAEAAAAAAAAAABACAAAAAPAQAAZHJzL3NoYXBleG1sLnhtbFBLBQYAAAAABgAG&#10;AFsBAAC5Aw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taOgWrsAAADb&#10;AAAADwAAAGRycy9kb3ducmV2LnhtbEWPSwvCMBCE74L/IazgRTRVRKUaBQVRxIsPBG9Ls7bFZlOa&#10;+Oi/N4LgcZiZb5jZ4m0K8aTK5ZYV9HsRCOLE6pxTBefTujsB4TyyxsIyKajJwWLebMww1vbFB3oe&#10;fSoChF2MCjLvy1hKl2Rk0PVsSRy8m60M+iCrVOoKXwFuCjmIopE0mHNYyLCkVUbJ/fgwCnb7VX1f&#10;8mVTd8bn055vZeeir0q1W/1oCsLT2//Dv/ZWK5gM4fsl/AA5/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aOgWrsAAADb&#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3D2C4DAD">
      <w:pPr>
        <w:pStyle w:val="3"/>
        <w:spacing w:after="209"/>
        <w:ind w:left="60"/>
      </w:pPr>
      <w:r>
        <w:rPr>
          <w:color w:val="0074BA"/>
        </w:rPr>
        <w:t>꾆</w:t>
      </w:r>
      <w:r>
        <w:t xml:space="preserve"> Project Setup </w:t>
      </w:r>
    </w:p>
    <w:p w14:paraId="31E7B1E9">
      <w:pPr>
        <w:numPr>
          <w:ilvl w:val="0"/>
          <w:numId w:val="8"/>
        </w:numPr>
        <w:ind w:right="777" w:hanging="360"/>
      </w:pPr>
      <w:r>
        <w:t xml:space="preserve">npm init -y </w:t>
      </w:r>
    </w:p>
    <w:p w14:paraId="78E46708">
      <w:pPr>
        <w:spacing w:after="25" w:line="259" w:lineRule="auto"/>
        <w:ind w:left="360" w:right="0" w:firstLine="0"/>
      </w:pPr>
      <w:r>
        <w:t xml:space="preserve"> </w:t>
      </w:r>
    </w:p>
    <w:p w14:paraId="0C0E70D0">
      <w:pPr>
        <w:numPr>
          <w:ilvl w:val="0"/>
          <w:numId w:val="8"/>
        </w:numPr>
        <w:ind w:right="777" w:hanging="360"/>
      </w:pPr>
      <w:r>
        <w:t xml:space="preserve">Install dependencies: </w:t>
      </w:r>
    </w:p>
    <w:p w14:paraId="5364A636">
      <w:pPr>
        <w:spacing w:after="257" w:line="259" w:lineRule="auto"/>
        <w:ind w:left="360" w:right="0" w:firstLine="0"/>
      </w:pPr>
      <w:r>
        <w:t xml:space="preserve"> </w:t>
      </w:r>
    </w:p>
    <w:p w14:paraId="6F09C567">
      <w:pPr>
        <w:spacing w:after="257" w:line="259" w:lineRule="auto"/>
        <w:ind w:left="60" w:right="0"/>
      </w:pPr>
      <w:r>
        <w:rPr>
          <w:color w:val="188038"/>
        </w:rPr>
        <w:t xml:space="preserve">npm install express mongoose jsonwebtoken bcryptjs dotenv </w:t>
      </w:r>
    </w:p>
    <w:p w14:paraId="46B05E87">
      <w:pPr>
        <w:spacing w:after="265" w:line="259" w:lineRule="auto"/>
        <w:ind w:left="65" w:right="0" w:firstLine="0"/>
      </w:pPr>
      <w:r>
        <w:t xml:space="preserve"> </w:t>
      </w:r>
    </w:p>
    <w:p w14:paraId="19D84478">
      <w:pPr>
        <w:numPr>
          <w:ilvl w:val="0"/>
          <w:numId w:val="8"/>
        </w:numPr>
        <w:ind w:right="777" w:hanging="360"/>
      </w:pPr>
      <w:r>
        <w:t xml:space="preserve">Start server: </w:t>
      </w:r>
    </w:p>
    <w:p w14:paraId="12645C88">
      <w:pPr>
        <w:spacing w:after="257" w:line="259" w:lineRule="auto"/>
        <w:ind w:left="785" w:right="0" w:firstLine="0"/>
      </w:pPr>
      <w:r>
        <w:t xml:space="preserve"> </w:t>
      </w:r>
    </w:p>
    <w:p w14:paraId="686CE103">
      <w:pPr>
        <w:spacing w:after="257" w:line="259" w:lineRule="auto"/>
        <w:ind w:left="60" w:right="0"/>
      </w:pPr>
      <w:r>
        <w:rPr>
          <w:color w:val="188038"/>
        </w:rPr>
        <w:t xml:space="preserve">node server.js </w:t>
      </w:r>
    </w:p>
    <w:p w14:paraId="69BE63B4">
      <w:pPr>
        <w:spacing w:after="286" w:line="259" w:lineRule="auto"/>
        <w:ind w:left="65" w:right="0" w:firstLine="0"/>
      </w:pPr>
      <w:r>
        <w:t xml:space="preserve"> </w:t>
      </w:r>
    </w:p>
    <w:p w14:paraId="1558371F">
      <w:pPr>
        <w:spacing w:after="651" w:line="259" w:lineRule="auto"/>
        <w:ind w:left="0" w:right="720" w:firstLine="0"/>
        <w:jc w:val="right"/>
      </w:pPr>
      <w:r>
        <w:rPr>
          <w:rFonts w:ascii="Calibri" w:hAnsi="Calibri" w:eastAsia="Calibri" w:cs="Calibri"/>
          <w:sz w:val="22"/>
        </w:rPr>
        <mc:AlternateContent>
          <mc:Choice Requires="wpg">
            <w:drawing>
              <wp:inline distT="0" distB="0" distL="0" distR="0">
                <wp:extent cx="5943600" cy="19685"/>
                <wp:effectExtent l="0" t="0" r="0" b="0"/>
                <wp:docPr id="1134" name="Group 9588"/>
                <wp:cNvGraphicFramePr/>
                <a:graphic xmlns:a="http://schemas.openxmlformats.org/drawingml/2006/main">
                  <a:graphicData uri="http://schemas.microsoft.com/office/word/2010/wordprocessingGroup">
                    <wpg:wgp>
                      <wpg:cNvGrpSpPr/>
                      <wpg:grpSpPr>
                        <a:xfrm rot="0">
                          <a:off x="0" y="0"/>
                          <a:ext cx="5943600" cy="19812"/>
                          <a:chOff x="0" y="0"/>
                          <a:chExt cx="5943600" cy="19812"/>
                        </a:xfrm>
                      </wpg:grpSpPr>
                      <wps:wsp>
                        <wps:cNvPr id="85" name="Freeform 85"/>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6" name="Freeform 86"/>
                        <wps:cNvSpPr/>
                        <wps:spPr>
                          <a:xfrm>
                            <a:off x="0" y="0"/>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7" name="Freeform 87"/>
                        <wps:cNvSpPr/>
                        <wps:spPr>
                          <a:xfrm>
                            <a:off x="0"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8" name="Freeform 88"/>
                        <wps:cNvSpPr/>
                        <wps:spPr>
                          <a:xfrm>
                            <a:off x="5940552" y="0"/>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89" name="Freeform 89"/>
                        <wps:cNvSpPr/>
                        <wps:spPr>
                          <a:xfrm>
                            <a:off x="5940552" y="304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90" name="Freeform 90"/>
                        <wps:cNvSpPr/>
                        <wps:spPr>
                          <a:xfrm>
                            <a:off x="0" y="16764"/>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91" name="Freeform 91"/>
                        <wps:cNvSpPr/>
                        <wps:spPr>
                          <a:xfrm>
                            <a:off x="5940552" y="16764"/>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9588" o:spid="_x0000_s1026" o:spt="203" style="height:1.55pt;width:468pt;" coordsize="5943600,19812" o:gfxdata="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">
                <o:lock v:ext="edit" aspectratio="f"/>
                <v:shape id="_x0000_s1026" o:spid="_x0000_s1026" o:spt="100" style="position:absolute;left:0;top:0;height:19812;width:5943600;" fillcolor="#A0A0A0" filled="t" stroked="t" coordsize="5943600,19812" o:gfxdata="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dS91vQAA&#10;ANsAAAAPAAAAAAAAAAEAIAAAACIAAABkcnMvZG93bnJldi54bWxQSwECFAAUAAAACACHTuJAMy8F&#10;njsAAAA5AAAAEAAAAAAAAAABACAAAAAMAQAAZHJzL3NoYXBleG1sLnhtbFBLBQYAAAAABgAGAFsB&#10;AAC2AwAAAAA=&#10;" path="m0,0l5943600,0,5943600,19812,0,19812,0,0e">
                  <v:fill on="t" focussize="0,0"/>
                  <v:stroke weight="0pt" color="#000000" joinstyle="miter"/>
                  <v:imagedata o:title=""/>
                  <o:lock v:ext="edit" aspectratio="f"/>
                </v:shape>
                <v:shape id="_x0000_s1026" o:spid="_x0000_s1026" o:spt="100" style="position:absolute;left:0;top:0;height:9144;width:5940552;" fillcolor="#A0A0A0" filled="t" stroked="t" coordsize="5940552,9144" o:gfxdata="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lmnPG8AAAA&#10;2w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0;top:3048;height:13716;width:9144;" fillcolor="#A0A0A0" filled="t" stroked="t" coordsize="9144,13716" o:gfxdata="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ncLNK8AAAA&#10;2w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5940552;top:0;height:9144;width:9144;" fillcolor="#A0A0A0" filled="t" stroked="t" coordsize="9144,9144" o:gfxdata="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vMkA/ugAAANsA&#10;AAAPAAAAAAAAAAEAIAAAACIAAABkcnMvZG93bnJldi54bWxQSwECFAAUAAAACACHTuJAMy8FnjsA&#10;AAA5AAAAEAAAAAAAAAABACAAAAAJAQAAZHJzL3NoYXBleG1sLnhtbFBLBQYAAAAABgAGAFsBAACz&#10;AwAAAAA=&#10;" path="m0,0l9144,0,9144,9144,0,9144,0,0e">
                  <v:fill on="t" focussize="0,0"/>
                  <v:stroke weight="0pt" color="#000000" joinstyle="miter"/>
                  <v:imagedata o:title=""/>
                  <o:lock v:ext="edit" aspectratio="f"/>
                </v:shape>
                <v:shape id="_x0000_s1026" o:spid="_x0000_s1026" o:spt="100" style="position:absolute;left:5940552;top:3048;height:13716;width:9144;" fillcolor="#E3E3E3" filled="t" stroked="t" coordsize="9144,13716" o:gfxdata="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XR9QL4A&#10;AADbAAAADwAAAAAAAAABACAAAAAiAAAAZHJzL2Rvd25yZXYueG1sUEsBAhQAFAAAAAgAh07iQDMv&#10;BZ47AAAAOQAAABAAAAAAAAAAAQAgAAAADQEAAGRycy9zaGFwZXhtbC54bWxQSwUGAAAAAAYABgBb&#10;AQAAtwMAAAAA&#10;" path="m0,0l9144,0,9144,13716,0,13716,0,0e">
                  <v:fill on="t" focussize="0,0"/>
                  <v:stroke weight="0pt" color="#000000" joinstyle="miter"/>
                  <v:imagedata o:title=""/>
                  <o:lock v:ext="edit" aspectratio="f"/>
                </v:shape>
                <v:shape id="_x0000_s1026" o:spid="_x0000_s1026" o:spt="100" style="position:absolute;left:0;top:16764;height:9144;width:5940552;" fillcolor="#E3E3E3" filled="t" stroked="t" coordsize="5940552,9144" o:gfxdata="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uqfLrsAAADb&#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5940552;top:16764;height:9144;width:9144;" fillcolor="#E3E3E3" filled="t" stroked="t" coordsize="9144,9144" o:gfxdata="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A2VH74A&#10;AADbAAAADwAAAAAAAAABACAAAAAiAAAAZHJzL2Rvd25yZXYueG1sUEsBAhQAFAAAAAgAh07iQDMv&#10;BZ47AAAAOQAAABAAAAAAAAAAAQAgAAAADQEAAGRycy9zaGFwZXhtbC54bWxQSwUGAAAAAAYABgBb&#10;AQAAtw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224369B7">
      <w:pPr>
        <w:pStyle w:val="2"/>
        <w:ind w:left="60"/>
      </w:pPr>
      <w:r>
        <w:t xml:space="preserve"> BACKEND DEVELOPMENT </w:t>
      </w:r>
    </w:p>
    <w:p w14:paraId="3A23BF61">
      <w:pPr>
        <w:numPr>
          <w:ilvl w:val="0"/>
          <w:numId w:val="9"/>
        </w:numPr>
        <w:spacing w:after="249"/>
        <w:ind w:right="777" w:hanging="360"/>
      </w:pPr>
      <w:r>
        <w:t xml:space="preserve">Created Express Server </w:t>
      </w:r>
    </w:p>
    <w:p w14:paraId="1D1996B4">
      <w:pPr>
        <w:ind w:right="777"/>
      </w:pPr>
      <w:r>
        <w:t xml:space="preserve">An Express server was set up to handle API requests, connect routes, and enable JSON parsing for backend operations </w:t>
      </w:r>
    </w:p>
    <w:p w14:paraId="2DC88D4D">
      <w:pPr>
        <w:spacing w:after="212" w:line="259" w:lineRule="auto"/>
        <w:ind w:left="0" w:right="660" w:firstLine="0"/>
        <w:jc w:val="right"/>
      </w:pPr>
      <w:r>
        <w:rPr>
          <w:rFonts w:ascii="Calibri" w:hAnsi="Calibri" w:eastAsia="Calibri" w:cs="Calibri"/>
          <w:sz w:val="22"/>
        </w:rPr>
        <mc:AlternateContent>
          <mc:Choice Requires="wpg">
            <w:drawing>
              <wp:inline distT="0" distB="0" distL="0" distR="0">
                <wp:extent cx="5976620" cy="4787900"/>
                <wp:effectExtent l="0" t="0" r="0" b="0"/>
                <wp:docPr id="1143" name="Group 9318"/>
                <wp:cNvGraphicFramePr/>
                <a:graphic xmlns:a="http://schemas.openxmlformats.org/drawingml/2006/main">
                  <a:graphicData uri="http://schemas.microsoft.com/office/word/2010/wordprocessingGroup">
                    <wpg:wgp>
                      <wpg:cNvGrpSpPr/>
                      <wpg:grpSpPr>
                        <a:xfrm rot="0">
                          <a:off x="0" y="0"/>
                          <a:ext cx="5977128" cy="4788409"/>
                          <a:chOff x="0" y="0"/>
                          <a:chExt cx="5977128" cy="4788409"/>
                        </a:xfrm>
                      </wpg:grpSpPr>
                      <pic:pic xmlns:pic="http://schemas.openxmlformats.org/drawingml/2006/picture">
                        <pic:nvPicPr>
                          <pic:cNvPr id="92" name="Image"/>
                          <pic:cNvPicPr/>
                        </pic:nvPicPr>
                        <pic:blipFill>
                          <a:blip r:embed="rId11" cstate="print"/>
                          <a:srcRect/>
                          <a:stretch>
                            <a:fillRect/>
                          </a:stretch>
                        </pic:blipFill>
                        <pic:spPr>
                          <a:xfrm>
                            <a:off x="0" y="0"/>
                            <a:ext cx="5977128" cy="3194304"/>
                          </a:xfrm>
                          <a:prstGeom prst="rect">
                            <a:avLst/>
                          </a:prstGeom>
                        </pic:spPr>
                      </pic:pic>
                      <pic:pic xmlns:pic="http://schemas.openxmlformats.org/drawingml/2006/picture">
                        <pic:nvPicPr>
                          <pic:cNvPr id="93" name="Image"/>
                          <pic:cNvPicPr/>
                        </pic:nvPicPr>
                        <pic:blipFill>
                          <a:blip r:embed="rId12" cstate="print"/>
                          <a:srcRect/>
                          <a:stretch>
                            <a:fillRect/>
                          </a:stretch>
                        </pic:blipFill>
                        <pic:spPr>
                          <a:xfrm>
                            <a:off x="0" y="3194305"/>
                            <a:ext cx="5977128" cy="1594104"/>
                          </a:xfrm>
                          <a:prstGeom prst="rect">
                            <a:avLst/>
                          </a:prstGeom>
                        </pic:spPr>
                      </pic:pic>
                    </wpg:wgp>
                  </a:graphicData>
                </a:graphic>
              </wp:inline>
            </w:drawing>
          </mc:Choice>
          <mc:Fallback>
            <w:pict>
              <v:group id="Group 9318" o:spid="_x0000_s1026" o:spt="203" style="height:377pt;width:470.6pt;" coordsize="5977128,4788409" o:gfxdata="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">
                <o:lock v:ext="edit" aspectratio="f"/>
                <v:shape id="Image" o:spid="_x0000_s1026" o:spt="75" type="#_x0000_t75" style="position:absolute;left:0;top:0;height:3194304;width:5977128;" filled="f" o:preferrelative="t" stroked="f" coordsize="21600,21600" o:gfxdata="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bTu2vQAA&#10;ANsAAAAPAAAAAAAAAAEAIAAAACIAAABkcnMvZG93bnJldi54bWxQSwECFAAUAAAACACHTuJAMy8F&#10;njsAAAA5AAAAEAAAAAAAAAABACAAAAAMAQAAZHJzL3NoYXBleG1sLnhtbFBLBQYAAAAABgAGAFsB&#10;AAC2AwAAAAA=&#10;">
                  <v:fill on="f" focussize="0,0"/>
                  <v:stroke on="f"/>
                  <v:imagedata r:id="rId11" o:title=""/>
                  <o:lock v:ext="edit" aspectratio="f"/>
                </v:shape>
                <v:shape id="Image" o:spid="_x0000_s1026" o:spt="75" type="#_x0000_t75" style="position:absolute;left:0;top:3194305;height:1594104;width:5977128;" filled="f" o:preferrelative="t" stroked="f" coordsize="21600,21600" o:gfxdata="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GKMx7sAAADb&#10;AAAADwAAAAAAAAABACAAAAAiAAAAZHJzL2Rvd25yZXYueG1sUEsBAhQAFAAAAAgAh07iQDMvBZ47&#10;AAAAOQAAABAAAAAAAAAAAQAgAAAACgEAAGRycy9zaGFwZXhtbC54bWxQSwUGAAAAAAYABgBbAQAA&#10;tAMAAAAA&#10;">
                  <v:fill on="f" focussize="0,0"/>
                  <v:stroke on="f"/>
                  <v:imagedata r:id="rId12" o:title=""/>
                  <o:lock v:ext="edit" aspectratio="f"/>
                </v:shape>
                <w10:wrap type="none"/>
                <w10:anchorlock/>
              </v:group>
            </w:pict>
          </mc:Fallback>
        </mc:AlternateContent>
      </w:r>
      <w:r>
        <w:t xml:space="preserve"> </w:t>
      </w:r>
    </w:p>
    <w:p w14:paraId="38C8D16D">
      <w:pPr>
        <w:numPr>
          <w:ilvl w:val="0"/>
          <w:numId w:val="9"/>
        </w:numPr>
        <w:spacing w:after="249"/>
        <w:ind w:right="777" w:hanging="360"/>
      </w:pPr>
      <w:r>
        <w:t xml:space="preserve">Connected MongoDB </w:t>
      </w:r>
    </w:p>
    <w:p w14:paraId="6E92F019">
      <w:pPr>
        <w:spacing w:after="188" w:line="265" w:lineRule="auto"/>
        <w:ind w:left="60" w:right="0"/>
      </w:pPr>
      <w:r>
        <w:t xml:space="preserve">For Connection with MongoDB:- </w:t>
      </w:r>
    </w:p>
    <w:p w14:paraId="675E1FB7">
      <w:pPr>
        <w:spacing w:after="207" w:line="259" w:lineRule="auto"/>
        <w:ind w:left="0" w:right="720" w:firstLine="0"/>
        <w:jc w:val="right"/>
      </w:pPr>
      <w:r>
        <w:drawing>
          <wp:inline distT="0" distB="0" distL="0" distR="0">
            <wp:extent cx="5949315" cy="1511300"/>
            <wp:effectExtent l="0" t="0" r="0" b="0"/>
            <wp:docPr id="1147" name="Picture 428"/>
            <wp:cNvGraphicFramePr/>
            <a:graphic xmlns:a="http://schemas.openxmlformats.org/drawingml/2006/main">
              <a:graphicData uri="http://schemas.openxmlformats.org/drawingml/2006/picture">
                <pic:pic xmlns:pic="http://schemas.openxmlformats.org/drawingml/2006/picture">
                  <pic:nvPicPr>
                    <pic:cNvPr id="1147" name="Picture 428"/>
                    <pic:cNvPicPr/>
                  </pic:nvPicPr>
                  <pic:blipFill>
                    <a:blip r:embed="rId13" cstate="print"/>
                    <a:srcRect/>
                    <a:stretch>
                      <a:fillRect/>
                    </a:stretch>
                  </pic:blipFill>
                  <pic:spPr>
                    <a:xfrm>
                      <a:off x="0" y="0"/>
                      <a:ext cx="5949696" cy="1511808"/>
                    </a:xfrm>
                    <a:prstGeom prst="rect">
                      <a:avLst/>
                    </a:prstGeom>
                  </pic:spPr>
                </pic:pic>
              </a:graphicData>
            </a:graphic>
          </wp:inline>
        </w:drawing>
      </w:r>
      <w:r>
        <w:t xml:space="preserve"> </w:t>
      </w:r>
    </w:p>
    <w:p w14:paraId="5666C426">
      <w:pPr>
        <w:spacing w:after="265" w:line="259" w:lineRule="auto"/>
        <w:ind w:left="65" w:right="0" w:firstLine="0"/>
      </w:pPr>
      <w:r>
        <w:t xml:space="preserve"> </w:t>
      </w:r>
    </w:p>
    <w:p w14:paraId="3E4E4D63">
      <w:pPr>
        <w:numPr>
          <w:ilvl w:val="0"/>
          <w:numId w:val="9"/>
        </w:numPr>
        <w:ind w:right="777" w:hanging="360"/>
      </w:pPr>
      <w:r>
        <w:t xml:space="preserve">Implemented Authentication API User registration and login APIs were created with password hashing and JWT token generation for secure authentication. </w:t>
      </w:r>
    </w:p>
    <w:p w14:paraId="7F0B125A">
      <w:pPr>
        <w:spacing w:after="145" w:line="259" w:lineRule="auto"/>
        <w:ind w:left="65" w:right="0" w:firstLine="0"/>
        <w:jc w:val="both"/>
      </w:pPr>
      <w:r>
        <w:t xml:space="preserve">                  </w:t>
      </w:r>
      <w:r>
        <w:drawing>
          <wp:inline distT="0" distB="0" distL="0" distR="0">
            <wp:extent cx="4968240" cy="3654425"/>
            <wp:effectExtent l="0" t="0" r="0" b="0"/>
            <wp:docPr id="1148" name="Picture 434"/>
            <wp:cNvGraphicFramePr/>
            <a:graphic xmlns:a="http://schemas.openxmlformats.org/drawingml/2006/main">
              <a:graphicData uri="http://schemas.openxmlformats.org/drawingml/2006/picture">
                <pic:pic xmlns:pic="http://schemas.openxmlformats.org/drawingml/2006/picture">
                  <pic:nvPicPr>
                    <pic:cNvPr id="1148" name="Picture 434"/>
                    <pic:cNvPicPr/>
                  </pic:nvPicPr>
                  <pic:blipFill>
                    <a:blip r:embed="rId14" cstate="print"/>
                    <a:srcRect/>
                    <a:stretch>
                      <a:fillRect/>
                    </a:stretch>
                  </pic:blipFill>
                  <pic:spPr>
                    <a:xfrm>
                      <a:off x="0" y="0"/>
                      <a:ext cx="4968240" cy="3654552"/>
                    </a:xfrm>
                    <a:prstGeom prst="rect">
                      <a:avLst/>
                    </a:prstGeom>
                  </pic:spPr>
                </pic:pic>
              </a:graphicData>
            </a:graphic>
          </wp:inline>
        </w:drawing>
      </w:r>
      <w:r>
        <w:t xml:space="preserve"> </w:t>
      </w:r>
    </w:p>
    <w:p w14:paraId="3FDF3DAE">
      <w:pPr>
        <w:spacing w:after="0" w:line="259" w:lineRule="auto"/>
        <w:ind w:left="65" w:right="0" w:firstLine="0"/>
        <w:jc w:val="both"/>
      </w:pPr>
      <w:r>
        <w:t xml:space="preserve">                  </w:t>
      </w:r>
      <w:r>
        <w:drawing>
          <wp:inline distT="0" distB="0" distL="0" distR="0">
            <wp:extent cx="4977130" cy="4090035"/>
            <wp:effectExtent l="0" t="0" r="0" b="0"/>
            <wp:docPr id="1149" name="Picture 436"/>
            <wp:cNvGraphicFramePr/>
            <a:graphic xmlns:a="http://schemas.openxmlformats.org/drawingml/2006/main">
              <a:graphicData uri="http://schemas.openxmlformats.org/drawingml/2006/picture">
                <pic:pic xmlns:pic="http://schemas.openxmlformats.org/drawingml/2006/picture">
                  <pic:nvPicPr>
                    <pic:cNvPr id="1149" name="Picture 436"/>
                    <pic:cNvPicPr/>
                  </pic:nvPicPr>
                  <pic:blipFill>
                    <a:blip r:embed="rId15" cstate="print"/>
                    <a:srcRect/>
                    <a:stretch>
                      <a:fillRect/>
                    </a:stretch>
                  </pic:blipFill>
                  <pic:spPr>
                    <a:xfrm>
                      <a:off x="0" y="0"/>
                      <a:ext cx="4977384" cy="4090416"/>
                    </a:xfrm>
                    <a:prstGeom prst="rect">
                      <a:avLst/>
                    </a:prstGeom>
                  </pic:spPr>
                </pic:pic>
              </a:graphicData>
            </a:graphic>
          </wp:inline>
        </w:drawing>
      </w:r>
      <w:r>
        <w:t xml:space="preserve"> </w:t>
      </w:r>
    </w:p>
    <w:p w14:paraId="4065468F">
      <w:pPr>
        <w:spacing w:after="212" w:line="259" w:lineRule="auto"/>
        <w:ind w:left="0" w:right="1920" w:firstLine="0"/>
        <w:jc w:val="right"/>
      </w:pPr>
      <w:r>
        <w:drawing>
          <wp:inline distT="0" distB="0" distL="0" distR="0">
            <wp:extent cx="5178425" cy="2654300"/>
            <wp:effectExtent l="0" t="0" r="0" b="0"/>
            <wp:docPr id="1150" name="Picture 463"/>
            <wp:cNvGraphicFramePr/>
            <a:graphic xmlns:a="http://schemas.openxmlformats.org/drawingml/2006/main">
              <a:graphicData uri="http://schemas.openxmlformats.org/drawingml/2006/picture">
                <pic:pic xmlns:pic="http://schemas.openxmlformats.org/drawingml/2006/picture">
                  <pic:nvPicPr>
                    <pic:cNvPr id="1150" name="Picture 463"/>
                    <pic:cNvPicPr/>
                  </pic:nvPicPr>
                  <pic:blipFill>
                    <a:blip r:embed="rId16" cstate="print"/>
                    <a:srcRect/>
                    <a:stretch>
                      <a:fillRect/>
                    </a:stretch>
                  </pic:blipFill>
                  <pic:spPr>
                    <a:xfrm>
                      <a:off x="0" y="0"/>
                      <a:ext cx="5178552" cy="2654808"/>
                    </a:xfrm>
                    <a:prstGeom prst="rect">
                      <a:avLst/>
                    </a:prstGeom>
                  </pic:spPr>
                </pic:pic>
              </a:graphicData>
            </a:graphic>
          </wp:inline>
        </w:drawing>
      </w:r>
      <w:r>
        <w:t xml:space="preserve"> </w:t>
      </w:r>
    </w:p>
    <w:p w14:paraId="433960CD">
      <w:pPr>
        <w:numPr>
          <w:ilvl w:val="0"/>
          <w:numId w:val="9"/>
        </w:numPr>
        <w:spacing w:after="249"/>
        <w:ind w:right="777" w:hanging="360"/>
      </w:pPr>
      <w:r>
        <w:t xml:space="preserve">Implemented Goal CRUD APIs </w:t>
      </w:r>
    </w:p>
    <w:p w14:paraId="6C0298BC">
      <w:pPr>
        <w:spacing w:after="249"/>
        <w:ind w:right="777"/>
      </w:pPr>
      <w:r>
        <w:t xml:space="preserve">Goal CRUD APIs were implemented to allow authenticated users to perform full Create, Read, Update, and Delete operations on their personal goals. These APIs follow RESTful architecture principles and are designed to ensure secure and structured data management. </w:t>
      </w:r>
    </w:p>
    <w:p w14:paraId="1037DD38">
      <w:pPr>
        <w:spacing w:after="246"/>
        <w:ind w:right="777"/>
      </w:pPr>
      <w:r>
        <w:t xml:space="preserve">The Create API enables users to add new goals to the database. Each goal is associated with a specific user using a userId reference, ensuring user-specific data isolation. </w:t>
      </w:r>
    </w:p>
    <w:p w14:paraId="080AF22B">
      <w:pPr>
        <w:spacing w:after="249"/>
        <w:ind w:right="777"/>
      </w:pPr>
      <w:r>
        <w:t xml:space="preserve">The Read API allows authenticated users to retrieve only their own goals from the database. Data filtering is applied using the authenticated user's ID to prevent unauthorized data access. </w:t>
      </w:r>
    </w:p>
    <w:p w14:paraId="6DE7CB6F">
      <w:pPr>
        <w:spacing w:after="246"/>
        <w:ind w:right="777"/>
      </w:pPr>
      <w:r>
        <w:t xml:space="preserve">The Update API enables users to modify existing goals. Proper validation checks ensure that only the owner of the goal can update it. </w:t>
      </w:r>
    </w:p>
    <w:p w14:paraId="081219AF">
      <w:pPr>
        <w:spacing w:after="249"/>
        <w:ind w:right="777"/>
      </w:pPr>
      <w:r>
        <w:t xml:space="preserve">The Delete API allows users to permanently remove their goals from the system. Secure route protection ensures that users cannot delete goals belonging to others. </w:t>
      </w:r>
    </w:p>
    <w:p w14:paraId="309F9BD3">
      <w:pPr>
        <w:spacing w:after="246"/>
        <w:ind w:right="777"/>
      </w:pPr>
      <w:r>
        <w:t xml:space="preserve">All CRUD routes are protected using Authentication Middleware, which verifies the JWT token before granting access. If the token is missing or invalid, the system returns a 401 Unauthorized error. </w:t>
      </w:r>
    </w:p>
    <w:p w14:paraId="2F54B9C7">
      <w:pPr>
        <w:spacing w:after="246"/>
        <w:ind w:right="777"/>
      </w:pPr>
      <w:r>
        <w:t xml:space="preserve">Additionally, Error Middleware is implemented to handle runtime and validation errors centrally. It captures exceptions from CRUD operations and returns consistent JSON responses with appropriate HTTP status codes such as 200, 201, 400, 401, and 404. </w:t>
      </w:r>
    </w:p>
    <w:p w14:paraId="04DAC4CD">
      <w:pPr>
        <w:ind w:right="777"/>
      </w:pPr>
      <w:r>
        <w:t xml:space="preserve">This structured implementation ensures secure data handling, proper authorization, and reliable API behavior across all goal management operations. </w:t>
      </w:r>
    </w:p>
    <w:p w14:paraId="00326B6F">
      <w:pPr>
        <w:spacing w:after="0" w:line="259" w:lineRule="auto"/>
        <w:ind w:left="65" w:right="0" w:firstLine="0"/>
        <w:jc w:val="both"/>
      </w:pPr>
      <w:r>
        <w:t xml:space="preserve"> </w:t>
      </w:r>
    </w:p>
    <w:tbl>
      <w:tblPr>
        <w:tblStyle w:val="8"/>
        <w:tblW w:w="9418" w:type="dxa"/>
        <w:tblInd w:w="36" w:type="dxa"/>
        <w:tblLayout w:type="autofit"/>
        <w:tblCellMar>
          <w:top w:w="51" w:type="dxa"/>
          <w:left w:w="29" w:type="dxa"/>
          <w:bottom w:w="0" w:type="dxa"/>
          <w:right w:w="115" w:type="dxa"/>
        </w:tblCellMar>
      </w:tblPr>
      <w:tblGrid>
        <w:gridCol w:w="10261"/>
      </w:tblGrid>
      <w:tr w14:paraId="5AA3CA28">
        <w:tblPrEx>
          <w:tblCellMar>
            <w:top w:w="51" w:type="dxa"/>
            <w:left w:w="29" w:type="dxa"/>
            <w:bottom w:w="0" w:type="dxa"/>
            <w:right w:w="115" w:type="dxa"/>
          </w:tblCellMar>
        </w:tblPrEx>
        <w:trPr>
          <w:trHeight w:val="12475" w:hRule="atLeast"/>
        </w:trPr>
        <w:tc>
          <w:tcPr>
            <w:tcW w:w="9418" w:type="dxa"/>
            <w:tcBorders>
              <w:top w:val="nil"/>
              <w:left w:val="nil"/>
              <w:bottom w:val="nil"/>
              <w:right w:val="nil"/>
            </w:tcBorders>
            <w:shd w:val="clear" w:color="auto" w:fill="1F1F1F"/>
          </w:tcPr>
          <w:p w14:paraId="14929B23">
            <w:pPr>
              <w:spacing w:after="0" w:line="557" w:lineRule="auto"/>
              <w:ind w:left="0" w:right="3539" w:firstLine="0"/>
            </w:pPr>
            <w:r>
              <w:rPr>
                <w:color w:val="569CD6"/>
                <w:sz w:val="21"/>
              </w:rPr>
              <w:t>const</w:t>
            </w:r>
            <w:r>
              <w:rPr>
                <w:color w:val="CCCCCC"/>
                <w:sz w:val="21"/>
              </w:rPr>
              <w:t xml:space="preserve"> </w:t>
            </w:r>
            <w:r>
              <w:rPr>
                <w:color w:val="DCDCAA"/>
                <w:sz w:val="21"/>
              </w:rPr>
              <w:t>express</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"express"</w:t>
            </w:r>
            <w:r>
              <w:rPr>
                <w:color w:val="CCCCCC"/>
                <w:sz w:val="21"/>
              </w:rPr>
              <w:t xml:space="preserve">); </w:t>
            </w:r>
            <w:r>
              <w:rPr>
                <w:color w:val="569CD6"/>
                <w:sz w:val="21"/>
              </w:rPr>
              <w:t>const</w:t>
            </w:r>
            <w:r>
              <w:rPr>
                <w:color w:val="CCCCCC"/>
                <w:sz w:val="21"/>
              </w:rPr>
              <w:t xml:space="preserve"> </w:t>
            </w:r>
            <w:r>
              <w:rPr>
                <w:color w:val="4FC1FF"/>
                <w:sz w:val="21"/>
              </w:rPr>
              <w:t>router</w:t>
            </w:r>
            <w:r>
              <w:rPr>
                <w:color w:val="CCCCCC"/>
                <w:sz w:val="21"/>
              </w:rPr>
              <w:t xml:space="preserve"> </w:t>
            </w:r>
            <w:r>
              <w:rPr>
                <w:color w:val="D4D4D4"/>
                <w:sz w:val="21"/>
              </w:rPr>
              <w:t>=</w:t>
            </w:r>
            <w:r>
              <w:rPr>
                <w:color w:val="CCCCCC"/>
                <w:sz w:val="21"/>
              </w:rPr>
              <w:t xml:space="preserve"> </w:t>
            </w:r>
            <w:r>
              <w:rPr>
                <w:color w:val="DCDCAA"/>
                <w:sz w:val="21"/>
              </w:rPr>
              <w:t>express</w:t>
            </w:r>
            <w:r>
              <w:rPr>
                <w:color w:val="CCCCCC"/>
                <w:sz w:val="21"/>
              </w:rPr>
              <w:t>.</w:t>
            </w:r>
            <w:r>
              <w:rPr>
                <w:color w:val="DCDCAA"/>
                <w:sz w:val="21"/>
              </w:rPr>
              <w:t>Router</w:t>
            </w:r>
            <w:r>
              <w:rPr>
                <w:color w:val="CCCCCC"/>
                <w:sz w:val="21"/>
              </w:rPr>
              <w:t xml:space="preserve">(); </w:t>
            </w:r>
            <w:r>
              <w:rPr>
                <w:color w:val="569CD6"/>
                <w:sz w:val="21"/>
              </w:rPr>
              <w:t>const</w:t>
            </w:r>
            <w:r>
              <w:rPr>
                <w:color w:val="CCCCCC"/>
                <w:sz w:val="21"/>
              </w:rPr>
              <w:t xml:space="preserve"> </w:t>
            </w:r>
            <w:r>
              <w:rPr>
                <w:color w:val="4FC1FF"/>
                <w:sz w:val="21"/>
              </w:rPr>
              <w:t>goalModel</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"../Model/GoalModel"</w:t>
            </w:r>
            <w:r>
              <w:rPr>
                <w:color w:val="CCCCCC"/>
                <w:sz w:val="21"/>
              </w:rPr>
              <w:t xml:space="preserve">); </w:t>
            </w:r>
            <w:r>
              <w:rPr>
                <w:color w:val="569CD6"/>
                <w:sz w:val="21"/>
              </w:rPr>
              <w:t>const</w:t>
            </w:r>
            <w:r>
              <w:rPr>
                <w:color w:val="CCCCCC"/>
                <w:sz w:val="21"/>
              </w:rPr>
              <w:t xml:space="preserve"> </w:t>
            </w:r>
            <w:r>
              <w:rPr>
                <w:color w:val="DCDCAA"/>
                <w:sz w:val="21"/>
              </w:rPr>
              <w:t>authmiddleware</w:t>
            </w:r>
            <w:r>
              <w:rPr>
                <w:color w:val="CCCCCC"/>
                <w:sz w:val="21"/>
              </w:rPr>
              <w:t xml:space="preserve"> </w:t>
            </w:r>
            <w:r>
              <w:rPr>
                <w:color w:val="D4D4D4"/>
                <w:sz w:val="21"/>
              </w:rPr>
              <w:t>=</w:t>
            </w:r>
            <w:r>
              <w:rPr>
                <w:color w:val="CCCCCC"/>
                <w:sz w:val="21"/>
              </w:rPr>
              <w:t xml:space="preserve"> </w:t>
            </w:r>
            <w:r>
              <w:rPr>
                <w:color w:val="DCDCAA"/>
                <w:sz w:val="21"/>
              </w:rPr>
              <w:t>require</w:t>
            </w:r>
            <w:r>
              <w:rPr>
                <w:color w:val="CCCCCC"/>
                <w:sz w:val="21"/>
              </w:rPr>
              <w:t>(</w:t>
            </w:r>
            <w:r>
              <w:rPr>
                <w:color w:val="CE9178"/>
                <w:sz w:val="21"/>
              </w:rPr>
              <w:t>"../Middlewares/authMiddleware"</w:t>
            </w:r>
            <w:r>
              <w:rPr>
                <w:color w:val="CCCCCC"/>
                <w:sz w:val="21"/>
              </w:rPr>
              <w:t xml:space="preserve">); </w:t>
            </w:r>
          </w:p>
          <w:p w14:paraId="299C9E3D">
            <w:pPr>
              <w:spacing w:after="303" w:line="259" w:lineRule="auto"/>
              <w:ind w:left="0" w:right="0" w:firstLine="0"/>
            </w:pPr>
            <w:r>
              <w:rPr>
                <w:color w:val="CCCCCC"/>
                <w:sz w:val="21"/>
              </w:rPr>
              <w:t xml:space="preserve"> </w:t>
            </w:r>
          </w:p>
          <w:p w14:paraId="0AD717B1">
            <w:pPr>
              <w:spacing w:after="305" w:line="259" w:lineRule="auto"/>
              <w:ind w:left="0" w:right="0" w:firstLine="0"/>
            </w:pPr>
            <w:r>
              <w:rPr>
                <w:color w:val="4FC1FF"/>
                <w:sz w:val="21"/>
              </w:rPr>
              <w:t>router</w:t>
            </w:r>
            <w:r>
              <w:rPr>
                <w:color w:val="CCCCCC"/>
                <w:sz w:val="21"/>
              </w:rPr>
              <w:t>.</w:t>
            </w:r>
            <w:r>
              <w:rPr>
                <w:color w:val="DCDCAA"/>
                <w:sz w:val="21"/>
              </w:rPr>
              <w:t>post</w:t>
            </w:r>
            <w:r>
              <w:rPr>
                <w:color w:val="CCCCCC"/>
                <w:sz w:val="21"/>
              </w:rPr>
              <w:t>(</w:t>
            </w:r>
            <w:r>
              <w:rPr>
                <w:color w:val="CE9178"/>
                <w:sz w:val="21"/>
              </w:rPr>
              <w:t>"/create"</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p>
          <w:p w14:paraId="11B979B7">
            <w:pPr>
              <w:spacing w:after="0" w:line="557" w:lineRule="auto"/>
              <w:ind w:left="0" w:right="6501" w:firstLine="0"/>
            </w:pPr>
            <w:r>
              <w:rPr>
                <w:color w:val="CCCCCC"/>
                <w:sz w:val="21"/>
              </w:rPr>
              <w:t xml:space="preserve">  </w:t>
            </w:r>
            <w:r>
              <w:rPr>
                <w:color w:val="C586C0"/>
                <w:sz w:val="21"/>
              </w:rPr>
              <w:t>try</w:t>
            </w:r>
            <w:r>
              <w:rPr>
                <w:color w:val="CCCCCC"/>
                <w:sz w:val="21"/>
              </w:rPr>
              <w:t xml:space="preserve"> {     </w:t>
            </w:r>
            <w:r>
              <w:rPr>
                <w:color w:val="569CD6"/>
                <w:sz w:val="21"/>
              </w:rPr>
              <w:t>const</w:t>
            </w:r>
            <w:r>
              <w:rPr>
                <w:color w:val="CCCCCC"/>
                <w:sz w:val="21"/>
              </w:rPr>
              <w:t xml:space="preserve"> { </w:t>
            </w:r>
            <w:r>
              <w:rPr>
                <w:color w:val="4FC1FF"/>
                <w:sz w:val="21"/>
              </w:rPr>
              <w:t>title</w:t>
            </w:r>
            <w:r>
              <w:rPr>
                <w:color w:val="CCCCCC"/>
                <w:sz w:val="21"/>
              </w:rPr>
              <w:t xml:space="preserve"> } </w:t>
            </w:r>
            <w:r>
              <w:rPr>
                <w:color w:val="D4D4D4"/>
                <w:sz w:val="21"/>
              </w:rPr>
              <w:t>=</w:t>
            </w:r>
            <w:r>
              <w:rPr>
                <w:color w:val="CCCCCC"/>
                <w:sz w:val="21"/>
              </w:rPr>
              <w:t xml:space="preserve"> </w:t>
            </w:r>
            <w:r>
              <w:rPr>
                <w:color w:val="9CDCFE"/>
                <w:sz w:val="21"/>
              </w:rPr>
              <w:t>req</w:t>
            </w:r>
            <w:r>
              <w:rPr>
                <w:color w:val="CCCCCC"/>
                <w:sz w:val="21"/>
              </w:rPr>
              <w:t>.</w:t>
            </w:r>
            <w:r>
              <w:rPr>
                <w:color w:val="9CDCFE"/>
                <w:sz w:val="21"/>
              </w:rPr>
              <w:t>body</w:t>
            </w:r>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569CD6"/>
                <w:sz w:val="21"/>
              </w:rPr>
              <w:t>new</w:t>
            </w:r>
            <w:r>
              <w:rPr>
                <w:color w:val="CCCCCC"/>
                <w:sz w:val="21"/>
              </w:rPr>
              <w:t xml:space="preserve"> </w:t>
            </w:r>
            <w:r>
              <w:rPr>
                <w:color w:val="4FC1FF"/>
                <w:sz w:val="21"/>
              </w:rPr>
              <w:t>goalModel</w:t>
            </w:r>
            <w:r>
              <w:rPr>
                <w:color w:val="CCCCCC"/>
                <w:sz w:val="21"/>
              </w:rPr>
              <w:t xml:space="preserve">({ </w:t>
            </w:r>
          </w:p>
          <w:p w14:paraId="15F49055">
            <w:pPr>
              <w:spacing w:after="0" w:line="559" w:lineRule="auto"/>
              <w:ind w:left="0" w:right="7679" w:firstLine="0"/>
            </w:pPr>
            <w:r>
              <w:rPr>
                <w:color w:val="CCCCCC"/>
                <w:sz w:val="21"/>
              </w:rPr>
              <w:t xml:space="preserve">      </w:t>
            </w:r>
            <w:r>
              <w:rPr>
                <w:color w:val="9CDCFE"/>
                <w:sz w:val="21"/>
              </w:rPr>
              <w:t>title:</w:t>
            </w:r>
            <w:r>
              <w:rPr>
                <w:color w:val="CCCCCC"/>
                <w:sz w:val="21"/>
              </w:rPr>
              <w:t xml:space="preserve"> </w:t>
            </w:r>
            <w:r>
              <w:rPr>
                <w:color w:val="4FC1FF"/>
                <w:sz w:val="21"/>
              </w:rPr>
              <w:t>title</w:t>
            </w:r>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w:t>
            </w:r>
          </w:p>
          <w:p w14:paraId="7925F546">
            <w:pPr>
              <w:spacing w:after="0" w:line="557" w:lineRule="auto"/>
              <w:ind w:left="0" w:right="7257" w:firstLine="0"/>
            </w:pPr>
            <w:r>
              <w:rPr>
                <w:color w:val="CCCCCC"/>
                <w:sz w:val="21"/>
              </w:rPr>
              <w:t xml:space="preserve">    });     </w:t>
            </w:r>
            <w:r>
              <w:rPr>
                <w:color w:val="C586C0"/>
                <w:sz w:val="21"/>
              </w:rPr>
              <w:t>await</w:t>
            </w:r>
            <w:r>
              <w:rPr>
                <w:color w:val="CCCCCC"/>
                <w:sz w:val="21"/>
              </w:rPr>
              <w:t xml:space="preserve"> </w:t>
            </w:r>
            <w:r>
              <w:rPr>
                <w:color w:val="4FC1FF"/>
                <w:sz w:val="21"/>
              </w:rPr>
              <w:t>goal</w:t>
            </w:r>
            <w:r>
              <w:rPr>
                <w:color w:val="CCCCCC"/>
                <w:sz w:val="21"/>
              </w:rPr>
              <w:t>.</w:t>
            </w:r>
            <w:r>
              <w:rPr>
                <w:color w:val="DCDCAA"/>
                <w:sz w:val="21"/>
              </w:rPr>
              <w:t>save</w:t>
            </w:r>
            <w:r>
              <w:rPr>
                <w:color w:val="CCCCCC"/>
                <w:sz w:val="21"/>
              </w:rPr>
              <w:t xml:space="preserve">();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data:</w:t>
            </w:r>
            <w:r>
              <w:rPr>
                <w:color w:val="CCCCCC"/>
                <w:sz w:val="21"/>
              </w:rPr>
              <w:t xml:space="preserve"> </w:t>
            </w:r>
            <w:r>
              <w:rPr>
                <w:color w:val="4FC1FF"/>
                <w:sz w:val="21"/>
              </w:rPr>
              <w:t>goal</w:t>
            </w:r>
            <w:r>
              <w:rPr>
                <w:color w:val="CCCCCC"/>
                <w:sz w:val="21"/>
              </w:rPr>
              <w:t xml:space="preserve">, </w:t>
            </w:r>
          </w:p>
          <w:p w14:paraId="7EA18A48">
            <w:pPr>
              <w:spacing w:after="305" w:line="259" w:lineRule="auto"/>
              <w:ind w:left="0" w:right="0" w:firstLine="0"/>
            </w:pPr>
            <w:r>
              <w:rPr>
                <w:color w:val="CCCCCC"/>
                <w:sz w:val="21"/>
              </w:rPr>
              <w:t xml:space="preserve">    }); </w:t>
            </w:r>
          </w:p>
          <w:p w14:paraId="76E3223A">
            <w:pPr>
              <w:spacing w:after="0" w:line="557" w:lineRule="auto"/>
              <w:ind w:left="0" w:right="7441" w:firstLine="0"/>
            </w:pPr>
            <w:r>
              <w:rPr>
                <w:color w:val="CCCCCC"/>
                <w:sz w:val="21"/>
              </w:rPr>
              <w:t xml:space="preserve">  } </w:t>
            </w:r>
            <w:r>
              <w:rPr>
                <w:color w:val="C586C0"/>
                <w:sz w:val="21"/>
              </w:rPr>
              <w:t>catch</w:t>
            </w:r>
            <w:r>
              <w:rPr>
                <w:color w:val="CCCCCC"/>
                <w:sz w:val="21"/>
              </w:rPr>
              <w:t xml:space="preserve"> (</w:t>
            </w:r>
            <w:r>
              <w:rPr>
                <w:color w:val="9CDCFE"/>
                <w:sz w:val="21"/>
              </w:rPr>
              <w:t>err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w:t>
            </w:r>
            <w:r>
              <w:rPr>
                <w:color w:val="CCCCCC"/>
                <w:sz w:val="21"/>
              </w:rPr>
              <w:t xml:space="preserve">); </w:t>
            </w:r>
          </w:p>
          <w:p w14:paraId="0403F6DC">
            <w:pPr>
              <w:spacing w:after="303" w:line="259" w:lineRule="auto"/>
              <w:ind w:left="0" w:right="0" w:firstLine="0"/>
            </w:pPr>
            <w:r>
              <w:rPr>
                <w:color w:val="CCCCCC"/>
                <w:sz w:val="21"/>
              </w:rPr>
              <w:t xml:space="preserve">  } </w:t>
            </w:r>
          </w:p>
          <w:p w14:paraId="6DA99248">
            <w:pPr>
              <w:spacing w:after="305" w:line="259" w:lineRule="auto"/>
              <w:ind w:left="0" w:right="0" w:firstLine="0"/>
            </w:pPr>
            <w:r>
              <w:rPr>
                <w:color w:val="CCCCCC"/>
                <w:sz w:val="21"/>
              </w:rPr>
              <w:t xml:space="preserve">}); </w:t>
            </w:r>
          </w:p>
          <w:p w14:paraId="236CEF82">
            <w:pPr>
              <w:spacing w:after="0" w:line="259" w:lineRule="auto"/>
              <w:ind w:left="0" w:right="0" w:firstLine="0"/>
            </w:pPr>
            <w:r>
              <w:rPr>
                <w:color w:val="CCCCCC"/>
                <w:sz w:val="21"/>
              </w:rPr>
              <w:t xml:space="preserve"> </w:t>
            </w:r>
          </w:p>
        </w:tc>
      </w:tr>
    </w:tbl>
    <w:p w14:paraId="6B115333">
      <w:pPr>
        <w:spacing w:after="0" w:line="259" w:lineRule="auto"/>
        <w:ind w:left="-1375" w:right="751" w:firstLine="0"/>
      </w:pPr>
    </w:p>
    <w:tbl>
      <w:tblPr>
        <w:tblStyle w:val="8"/>
        <w:tblW w:w="9418" w:type="dxa"/>
        <w:tblInd w:w="36" w:type="dxa"/>
        <w:tblLayout w:type="autofit"/>
        <w:tblCellMar>
          <w:top w:w="51" w:type="dxa"/>
          <w:left w:w="29" w:type="dxa"/>
          <w:bottom w:w="0" w:type="dxa"/>
          <w:right w:w="115" w:type="dxa"/>
        </w:tblCellMar>
      </w:tblPr>
      <w:tblGrid>
        <w:gridCol w:w="10261"/>
      </w:tblGrid>
      <w:tr w14:paraId="59574DB5">
        <w:tblPrEx>
          <w:tblCellMar>
            <w:top w:w="51" w:type="dxa"/>
            <w:left w:w="29" w:type="dxa"/>
            <w:bottom w:w="0" w:type="dxa"/>
            <w:right w:w="115" w:type="dxa"/>
          </w:tblCellMar>
        </w:tblPrEx>
        <w:trPr>
          <w:trHeight w:val="13042" w:hRule="atLeast"/>
        </w:trPr>
        <w:tc>
          <w:tcPr>
            <w:tcW w:w="9418" w:type="dxa"/>
            <w:tcBorders>
              <w:top w:val="nil"/>
              <w:left w:val="nil"/>
              <w:bottom w:val="nil"/>
              <w:right w:val="nil"/>
            </w:tcBorders>
            <w:shd w:val="clear" w:color="auto" w:fill="1F1F1F"/>
          </w:tcPr>
          <w:p w14:paraId="10A1DBB4">
            <w:pPr>
              <w:spacing w:after="0" w:line="557" w:lineRule="auto"/>
              <w:ind w:left="0" w:right="4181" w:firstLine="0"/>
            </w:pPr>
            <w:r>
              <w:rPr>
                <w:color w:val="4FC1FF"/>
                <w:sz w:val="21"/>
              </w:rPr>
              <w:t>router</w:t>
            </w:r>
            <w:r>
              <w:rPr>
                <w:color w:val="CCCCCC"/>
                <w:sz w:val="21"/>
              </w:rPr>
              <w:t>.</w:t>
            </w:r>
            <w:r>
              <w:rPr>
                <w:color w:val="DCDCAA"/>
                <w:sz w:val="21"/>
              </w:rPr>
              <w:t>get</w:t>
            </w:r>
            <w:r>
              <w:rPr>
                <w:color w:val="CCCCCC"/>
                <w:sz w:val="21"/>
              </w:rPr>
              <w:t>(</w:t>
            </w:r>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r>
              <w:rPr>
                <w:color w:val="569CD6"/>
                <w:sz w:val="21"/>
              </w:rPr>
              <w:t>const</w:t>
            </w:r>
            <w:r>
              <w:rPr>
                <w:color w:val="CCCCCC"/>
                <w:sz w:val="21"/>
              </w:rPr>
              <w:t xml:space="preserve"> </w:t>
            </w:r>
            <w:r>
              <w:rPr>
                <w:color w:val="4FC1FF"/>
                <w:sz w:val="21"/>
              </w:rPr>
              <w:t>id</w:t>
            </w:r>
            <w:r>
              <w:rPr>
                <w:color w:val="CCCCCC"/>
                <w:sz w:val="21"/>
              </w:rPr>
              <w:t xml:space="preserve"> </w:t>
            </w:r>
            <w:r>
              <w:rPr>
                <w:color w:val="D4D4D4"/>
                <w:sz w:val="21"/>
              </w:rPr>
              <w:t>=</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r>
              <w:rPr>
                <w:color w:val="569CD6"/>
                <w:sz w:val="21"/>
              </w:rPr>
              <w:t>const</w:t>
            </w:r>
            <w:r>
              <w:rPr>
                <w:color w:val="CCCCCC"/>
                <w:sz w:val="21"/>
              </w:rPr>
              <w:t xml:space="preserve"> </w:t>
            </w:r>
            <w:r>
              <w:rPr>
                <w:color w:val="4FC1FF"/>
                <w:sz w:val="21"/>
              </w:rPr>
              <w:t>data</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r>
              <w:rPr>
                <w:color w:val="DCDCAA"/>
                <w:sz w:val="21"/>
              </w:rPr>
              <w:t>findOne</w:t>
            </w:r>
            <w:r>
              <w:rPr>
                <w:color w:val="CCCCCC"/>
                <w:sz w:val="21"/>
              </w:rPr>
              <w:t xml:space="preserve">({ </w:t>
            </w:r>
          </w:p>
          <w:p w14:paraId="49539F7F">
            <w:pPr>
              <w:spacing w:after="2" w:line="557" w:lineRule="auto"/>
              <w:ind w:left="0" w:right="7774" w:firstLine="0"/>
            </w:pPr>
            <w:r>
              <w:rPr>
                <w:color w:val="CCCCCC"/>
                <w:sz w:val="21"/>
              </w:rPr>
              <w:t xml:space="preserve">      </w:t>
            </w:r>
            <w:r>
              <w:rPr>
                <w:color w:val="9CDCFE"/>
                <w:sz w:val="21"/>
              </w:rPr>
              <w:t>_id:</w:t>
            </w:r>
            <w:r>
              <w:rPr>
                <w:color w:val="CCCCCC"/>
                <w:sz w:val="21"/>
              </w:rPr>
              <w:t xml:space="preserve"> </w:t>
            </w:r>
            <w:r>
              <w:rPr>
                <w:color w:val="4FC1FF"/>
                <w:sz w:val="21"/>
              </w:rPr>
              <w:t>id</w:t>
            </w:r>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w:t>
            </w:r>
          </w:p>
          <w:p w14:paraId="44DE4B93">
            <w:pPr>
              <w:spacing w:after="2" w:line="557" w:lineRule="auto"/>
              <w:ind w:left="0" w:right="7257" w:firstLine="0"/>
            </w:pPr>
            <w:r>
              <w:rPr>
                <w:color w:val="CCCCCC"/>
                <w:sz w:val="21"/>
              </w:rPr>
              <w:t xml:space="preserve">    });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data:</w:t>
            </w:r>
            <w:r>
              <w:rPr>
                <w:color w:val="CCCCCC"/>
                <w:sz w:val="21"/>
              </w:rPr>
              <w:t xml:space="preserve"> </w:t>
            </w:r>
            <w:r>
              <w:rPr>
                <w:color w:val="4FC1FF"/>
                <w:sz w:val="21"/>
              </w:rPr>
              <w:t>data</w:t>
            </w:r>
            <w:r>
              <w:rPr>
                <w:color w:val="CCCCCC"/>
                <w:sz w:val="21"/>
              </w:rPr>
              <w:t xml:space="preserve">, </w:t>
            </w:r>
          </w:p>
          <w:p w14:paraId="3533CD0B">
            <w:pPr>
              <w:spacing w:after="303" w:line="259" w:lineRule="auto"/>
              <w:ind w:left="0" w:right="0" w:firstLine="0"/>
            </w:pPr>
            <w:r>
              <w:rPr>
                <w:color w:val="CCCCCC"/>
                <w:sz w:val="21"/>
              </w:rPr>
              <w:t xml:space="preserve">    }); </w:t>
            </w:r>
          </w:p>
          <w:p w14:paraId="48E7026D">
            <w:pPr>
              <w:spacing w:after="0"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521298FF">
            <w:pPr>
              <w:spacing w:after="305" w:line="259" w:lineRule="auto"/>
              <w:ind w:left="0" w:right="0" w:firstLine="0"/>
            </w:pPr>
            <w:r>
              <w:rPr>
                <w:color w:val="CCCCCC"/>
                <w:sz w:val="21"/>
              </w:rPr>
              <w:t xml:space="preserve">  } </w:t>
            </w:r>
          </w:p>
          <w:p w14:paraId="164515E7">
            <w:pPr>
              <w:spacing w:after="303" w:line="259" w:lineRule="auto"/>
              <w:ind w:left="0" w:right="0" w:firstLine="0"/>
            </w:pPr>
            <w:r>
              <w:rPr>
                <w:color w:val="CCCCCC"/>
                <w:sz w:val="21"/>
              </w:rPr>
              <w:t xml:space="preserve">}); </w:t>
            </w:r>
          </w:p>
          <w:p w14:paraId="531DE0B3">
            <w:pPr>
              <w:spacing w:after="303" w:line="259" w:lineRule="auto"/>
              <w:ind w:left="0" w:right="0" w:firstLine="0"/>
            </w:pPr>
            <w:r>
              <w:rPr>
                <w:color w:val="CCCCCC"/>
                <w:sz w:val="21"/>
              </w:rPr>
              <w:t xml:space="preserve"> </w:t>
            </w:r>
          </w:p>
          <w:p w14:paraId="287A3BE3">
            <w:pPr>
              <w:spacing w:after="2" w:line="557" w:lineRule="auto"/>
              <w:ind w:left="0" w:right="3885" w:firstLine="0"/>
            </w:pPr>
            <w:r>
              <w:rPr>
                <w:color w:val="4FC1FF"/>
                <w:sz w:val="21"/>
              </w:rPr>
              <w:t>router</w:t>
            </w:r>
            <w:r>
              <w:rPr>
                <w:color w:val="CCCCCC"/>
                <w:sz w:val="21"/>
              </w:rPr>
              <w:t>.</w:t>
            </w:r>
            <w:r>
              <w:rPr>
                <w:color w:val="DCDCAA"/>
                <w:sz w:val="21"/>
              </w:rPr>
              <w:t>put</w:t>
            </w:r>
            <w:r>
              <w:rPr>
                <w:color w:val="CCCCCC"/>
                <w:sz w:val="21"/>
              </w:rPr>
              <w:t>(</w:t>
            </w:r>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
          <w:p w14:paraId="5C90B8B8">
            <w:pPr>
              <w:spacing w:after="303" w:line="259" w:lineRule="auto"/>
              <w:ind w:left="0" w:right="0" w:firstLine="0"/>
            </w:pPr>
            <w:r>
              <w:rPr>
                <w:color w:val="CCCCCC"/>
                <w:sz w:val="21"/>
              </w:rPr>
              <w:t xml:space="preserve">    </w:t>
            </w:r>
            <w:r>
              <w:rPr>
                <w:color w:val="569CD6"/>
                <w:sz w:val="21"/>
              </w:rPr>
              <w:t>const</w:t>
            </w:r>
            <w:r>
              <w:rPr>
                <w:color w:val="CCCCCC"/>
                <w:sz w:val="21"/>
              </w:rPr>
              <w:t xml:space="preserve"> </w:t>
            </w:r>
            <w:r>
              <w:rPr>
                <w:color w:val="4FC1FF"/>
                <w:sz w:val="21"/>
              </w:rPr>
              <w:t>goal</w:t>
            </w:r>
            <w:r>
              <w:rPr>
                <w:color w:val="CCCCCC"/>
                <w:sz w:val="21"/>
              </w:rPr>
              <w:t xml:space="preserve"> </w:t>
            </w:r>
            <w:r>
              <w:rPr>
                <w:color w:val="D4D4D4"/>
                <w:sz w:val="21"/>
              </w:rPr>
              <w:t>=</w:t>
            </w: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r>
              <w:rPr>
                <w:color w:val="DCDCAA"/>
                <w:sz w:val="21"/>
              </w:rPr>
              <w:t>findOneAndUpdate</w:t>
            </w:r>
            <w:r>
              <w:rPr>
                <w:color w:val="CCCCCC"/>
                <w:sz w:val="21"/>
              </w:rPr>
              <w:t xml:space="preserve">( </w:t>
            </w:r>
          </w:p>
          <w:p w14:paraId="5D418243">
            <w:pPr>
              <w:spacing w:after="303" w:line="259" w:lineRule="auto"/>
              <w:ind w:left="0" w:right="0" w:firstLine="0"/>
            </w:pPr>
            <w:r>
              <w:rPr>
                <w:color w:val="CCCCCC"/>
                <w:sz w:val="21"/>
              </w:rPr>
              <w:t xml:space="preserve">      { </w:t>
            </w:r>
            <w:r>
              <w:rPr>
                <w:color w:val="9CDCFE"/>
                <w:sz w:val="21"/>
              </w:rPr>
              <w:t>_id: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r>
              <w:rPr>
                <w:color w:val="9CDCFE"/>
                <w:sz w:val="21"/>
              </w:rPr>
              <w:t>user:</w:t>
            </w:r>
            <w:r>
              <w:rPr>
                <w:color w:val="CCCCCC"/>
                <w:sz w:val="21"/>
              </w:rPr>
              <w:t xml:space="preserve"> </w:t>
            </w:r>
            <w:r>
              <w:rPr>
                <w:color w:val="9CDCFE"/>
                <w:sz w:val="21"/>
              </w:rPr>
              <w:t>req</w:t>
            </w:r>
            <w:r>
              <w:rPr>
                <w:color w:val="CCCCCC"/>
                <w:sz w:val="21"/>
              </w:rPr>
              <w:t>.</w:t>
            </w:r>
            <w:r>
              <w:rPr>
                <w:color w:val="9CDCFE"/>
                <w:sz w:val="21"/>
              </w:rPr>
              <w:t>user</w:t>
            </w:r>
            <w:r>
              <w:rPr>
                <w:color w:val="CCCCCC"/>
                <w:sz w:val="21"/>
              </w:rPr>
              <w:t xml:space="preserve"> }, </w:t>
            </w:r>
          </w:p>
          <w:p w14:paraId="22A3A161">
            <w:pPr>
              <w:spacing w:after="303" w:line="259" w:lineRule="auto"/>
              <w:ind w:left="0" w:right="0" w:firstLine="0"/>
            </w:pPr>
            <w:r>
              <w:rPr>
                <w:color w:val="CCCCCC"/>
                <w:sz w:val="21"/>
              </w:rPr>
              <w:t xml:space="preserve">      { </w:t>
            </w:r>
            <w:r>
              <w:rPr>
                <w:color w:val="9CDCFE"/>
                <w:sz w:val="21"/>
              </w:rPr>
              <w:t>completed:</w:t>
            </w:r>
            <w:r>
              <w:rPr>
                <w:color w:val="CCCCCC"/>
                <w:sz w:val="21"/>
              </w:rPr>
              <w:t xml:space="preserve"> </w:t>
            </w:r>
            <w:r>
              <w:rPr>
                <w:color w:val="9CDCFE"/>
                <w:sz w:val="21"/>
              </w:rPr>
              <w:t>req</w:t>
            </w:r>
            <w:r>
              <w:rPr>
                <w:color w:val="CCCCCC"/>
                <w:sz w:val="21"/>
              </w:rPr>
              <w:t>.</w:t>
            </w:r>
            <w:r>
              <w:rPr>
                <w:color w:val="9CDCFE"/>
                <w:sz w:val="21"/>
              </w:rPr>
              <w:t>body</w:t>
            </w:r>
            <w:r>
              <w:rPr>
                <w:color w:val="CCCCCC"/>
                <w:sz w:val="21"/>
              </w:rPr>
              <w:t>.</w:t>
            </w:r>
            <w:r>
              <w:rPr>
                <w:color w:val="9CDCFE"/>
                <w:sz w:val="21"/>
              </w:rPr>
              <w:t>completed</w:t>
            </w:r>
            <w:r>
              <w:rPr>
                <w:color w:val="CCCCCC"/>
                <w:sz w:val="21"/>
              </w:rPr>
              <w:t xml:space="preserve"> }, </w:t>
            </w:r>
          </w:p>
          <w:p w14:paraId="2B567E8B">
            <w:pPr>
              <w:spacing w:after="305" w:line="259" w:lineRule="auto"/>
              <w:ind w:left="0" w:right="0" w:firstLine="0"/>
            </w:pPr>
            <w:r>
              <w:rPr>
                <w:color w:val="CCCCCC"/>
                <w:sz w:val="21"/>
              </w:rPr>
              <w:t xml:space="preserve">      { </w:t>
            </w:r>
            <w:r>
              <w:rPr>
                <w:color w:val="9CDCFE"/>
                <w:sz w:val="21"/>
              </w:rPr>
              <w:t>new:</w:t>
            </w:r>
            <w:r>
              <w:rPr>
                <w:color w:val="CCCCCC"/>
                <w:sz w:val="21"/>
              </w:rPr>
              <w:t xml:space="preserve"> </w:t>
            </w:r>
            <w:r>
              <w:rPr>
                <w:color w:val="569CD6"/>
                <w:sz w:val="21"/>
              </w:rPr>
              <w:t>true</w:t>
            </w:r>
            <w:r>
              <w:rPr>
                <w:color w:val="CCCCCC"/>
                <w:sz w:val="21"/>
              </w:rPr>
              <w:t xml:space="preserve"> }, </w:t>
            </w:r>
          </w:p>
          <w:p w14:paraId="574E2A03">
            <w:pPr>
              <w:spacing w:after="0" w:line="259" w:lineRule="auto"/>
              <w:ind w:left="0" w:right="0" w:firstLine="0"/>
            </w:pPr>
            <w:r>
              <w:rPr>
                <w:color w:val="CCCCCC"/>
                <w:sz w:val="21"/>
              </w:rPr>
              <w:t xml:space="preserve">    ); </w:t>
            </w:r>
          </w:p>
        </w:tc>
      </w:tr>
      <w:tr w14:paraId="00F80905">
        <w:tblPrEx>
          <w:tblCellMar>
            <w:top w:w="51" w:type="dxa"/>
            <w:left w:w="29" w:type="dxa"/>
            <w:bottom w:w="0" w:type="dxa"/>
            <w:right w:w="115" w:type="dxa"/>
          </w:tblCellMar>
        </w:tblPrEx>
        <w:trPr>
          <w:trHeight w:val="12804" w:hRule="atLeast"/>
        </w:trPr>
        <w:tc>
          <w:tcPr>
            <w:tcW w:w="9418" w:type="dxa"/>
            <w:tcBorders>
              <w:top w:val="nil"/>
              <w:left w:val="nil"/>
              <w:bottom w:val="nil"/>
              <w:right w:val="nil"/>
            </w:tcBorders>
            <w:shd w:val="clear" w:color="auto" w:fill="1F1F1F"/>
          </w:tcPr>
          <w:p w14:paraId="3A3EE6D7">
            <w:pPr>
              <w:spacing w:after="0" w:line="558" w:lineRule="auto"/>
              <w:ind w:left="0" w:right="6120" w:firstLine="0"/>
            </w:pPr>
            <w:r>
              <w:rPr>
                <w:color w:val="CCCCCC"/>
                <w:sz w:val="21"/>
              </w:rPr>
              <w:t xml:space="preserve">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success:</w:t>
            </w:r>
            <w:r>
              <w:rPr>
                <w:color w:val="CCCCCC"/>
                <w:sz w:val="21"/>
              </w:rPr>
              <w:t xml:space="preserve"> </w:t>
            </w:r>
            <w:r>
              <w:rPr>
                <w:color w:val="569CD6"/>
                <w:sz w:val="21"/>
              </w:rPr>
              <w:t>true</w:t>
            </w:r>
            <w:r>
              <w:rPr>
                <w:color w:val="CCCCCC"/>
                <w:sz w:val="21"/>
              </w:rPr>
              <w:t xml:space="preserve">,       </w:t>
            </w:r>
            <w:r>
              <w:rPr>
                <w:color w:val="9CDCFE"/>
                <w:sz w:val="21"/>
              </w:rPr>
              <w:t>message:</w:t>
            </w:r>
            <w:r>
              <w:rPr>
                <w:color w:val="CCCCCC"/>
                <w:sz w:val="21"/>
              </w:rPr>
              <w:t xml:space="preserve"> </w:t>
            </w:r>
            <w:r>
              <w:rPr>
                <w:color w:val="CE9178"/>
                <w:sz w:val="21"/>
              </w:rPr>
              <w:t>"the goal is completed"</w:t>
            </w:r>
            <w:r>
              <w:rPr>
                <w:color w:val="CCCCCC"/>
                <w:sz w:val="21"/>
              </w:rPr>
              <w:t xml:space="preserve">, </w:t>
            </w:r>
          </w:p>
          <w:p w14:paraId="648F7861">
            <w:pPr>
              <w:spacing w:after="303" w:line="259" w:lineRule="auto"/>
              <w:ind w:left="0" w:right="0" w:firstLine="0"/>
            </w:pPr>
            <w:r>
              <w:rPr>
                <w:color w:val="CCCCCC"/>
                <w:sz w:val="21"/>
              </w:rPr>
              <w:t xml:space="preserve">    }); </w:t>
            </w:r>
          </w:p>
          <w:p w14:paraId="4B597753">
            <w:pPr>
              <w:spacing w:after="2" w:line="557" w:lineRule="auto"/>
              <w:ind w:left="0" w:right="7266"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C586C0"/>
                <w:sz w:val="21"/>
              </w:rPr>
              <w:t>return</w:t>
            </w:r>
            <w:r>
              <w:rPr>
                <w:color w:val="CCCCCC"/>
                <w:sz w:val="21"/>
              </w:rPr>
              <w:t xml:space="preserve"> </w:t>
            </w:r>
            <w:r>
              <w:rPr>
                <w:color w:val="DCDCAA"/>
                <w:sz w:val="21"/>
              </w:rPr>
              <w:t>next</w:t>
            </w:r>
            <w:r>
              <w:rPr>
                <w:color w:val="CCCCCC"/>
                <w:sz w:val="21"/>
              </w:rPr>
              <w:t>(</w:t>
            </w:r>
            <w:r>
              <w:rPr>
                <w:color w:val="9CDCFE"/>
                <w:sz w:val="21"/>
              </w:rPr>
              <w:t>error</w:t>
            </w:r>
            <w:r>
              <w:rPr>
                <w:color w:val="CCCCCC"/>
                <w:sz w:val="21"/>
              </w:rPr>
              <w:t xml:space="preserve">); </w:t>
            </w:r>
          </w:p>
          <w:p w14:paraId="2EADC1E0">
            <w:pPr>
              <w:spacing w:after="303" w:line="259" w:lineRule="auto"/>
              <w:ind w:left="0" w:right="0" w:firstLine="0"/>
            </w:pPr>
            <w:r>
              <w:rPr>
                <w:color w:val="CCCCCC"/>
                <w:sz w:val="21"/>
              </w:rPr>
              <w:t xml:space="preserve">  } </w:t>
            </w:r>
          </w:p>
          <w:p w14:paraId="72A0EDEC">
            <w:pPr>
              <w:spacing w:after="303" w:line="259" w:lineRule="auto"/>
              <w:ind w:left="0" w:right="0" w:firstLine="0"/>
            </w:pPr>
            <w:r>
              <w:rPr>
                <w:color w:val="CCCCCC"/>
                <w:sz w:val="21"/>
              </w:rPr>
              <w:t xml:space="preserve">}); </w:t>
            </w:r>
          </w:p>
          <w:p w14:paraId="288A9CE0">
            <w:pPr>
              <w:spacing w:after="303" w:line="259" w:lineRule="auto"/>
              <w:ind w:left="0" w:right="0" w:firstLine="0"/>
            </w:pPr>
            <w:r>
              <w:rPr>
                <w:color w:val="CCCCCC"/>
                <w:sz w:val="21"/>
              </w:rPr>
              <w:t xml:space="preserve"> </w:t>
            </w:r>
          </w:p>
          <w:p w14:paraId="4E14B875">
            <w:pPr>
              <w:spacing w:after="0" w:line="559" w:lineRule="auto"/>
              <w:ind w:left="0" w:right="3648" w:firstLine="0"/>
            </w:pPr>
            <w:r>
              <w:rPr>
                <w:color w:val="4FC1FF"/>
                <w:sz w:val="21"/>
              </w:rPr>
              <w:t>router</w:t>
            </w:r>
            <w:r>
              <w:rPr>
                <w:color w:val="CCCCCC"/>
                <w:sz w:val="21"/>
              </w:rPr>
              <w:t>.</w:t>
            </w:r>
            <w:r>
              <w:rPr>
                <w:color w:val="DCDCAA"/>
                <w:sz w:val="21"/>
              </w:rPr>
              <w:t>delete</w:t>
            </w:r>
            <w:r>
              <w:rPr>
                <w:color w:val="CCCCCC"/>
                <w:sz w:val="21"/>
              </w:rPr>
              <w:t>(</w:t>
            </w:r>
            <w:r>
              <w:rPr>
                <w:color w:val="CE9178"/>
                <w:sz w:val="21"/>
              </w:rPr>
              <w:t>"/:id"</w:t>
            </w:r>
            <w:r>
              <w:rPr>
                <w:color w:val="CCCCCC"/>
                <w:sz w:val="21"/>
              </w:rPr>
              <w:t xml:space="preserve">, </w:t>
            </w:r>
            <w:r>
              <w:rPr>
                <w:color w:val="DCDCAA"/>
                <w:sz w:val="21"/>
              </w:rPr>
              <w:t>authmiddleware</w:t>
            </w:r>
            <w:r>
              <w:rPr>
                <w:color w:val="CCCCCC"/>
                <w:sz w:val="21"/>
              </w:rPr>
              <w:t xml:space="preserve">, </w:t>
            </w:r>
            <w:r>
              <w:rPr>
                <w:color w:val="569CD6"/>
                <w:sz w:val="21"/>
              </w:rPr>
              <w:t>async</w:t>
            </w:r>
            <w:r>
              <w:rPr>
                <w:color w:val="CCCCCC"/>
                <w:sz w:val="21"/>
              </w:rPr>
              <w:t xml:space="preserve"> (</w:t>
            </w:r>
            <w:r>
              <w:rPr>
                <w:color w:val="9CDCFE"/>
                <w:sz w:val="21"/>
              </w:rPr>
              <w:t>req</w:t>
            </w:r>
            <w:r>
              <w:rPr>
                <w:color w:val="CCCCCC"/>
                <w:sz w:val="21"/>
              </w:rPr>
              <w:t xml:space="preserve">, </w:t>
            </w:r>
            <w:r>
              <w:rPr>
                <w:color w:val="9CDCFE"/>
                <w:sz w:val="21"/>
              </w:rPr>
              <w:t>res</w:t>
            </w:r>
            <w:r>
              <w:rPr>
                <w:color w:val="CCCCCC"/>
                <w:sz w:val="21"/>
              </w:rPr>
              <w:t xml:space="preserve">, </w:t>
            </w:r>
            <w:r>
              <w:rPr>
                <w:color w:val="DCDCAA"/>
                <w:sz w:val="21"/>
              </w:rPr>
              <w:t>next</w:t>
            </w:r>
            <w:r>
              <w:rPr>
                <w:color w:val="CCCCCC"/>
                <w:sz w:val="21"/>
              </w:rPr>
              <w:t xml:space="preserve">) </w:t>
            </w:r>
            <w:r>
              <w:rPr>
                <w:color w:val="569CD6"/>
                <w:sz w:val="21"/>
              </w:rPr>
              <w:t>=&gt;</w:t>
            </w:r>
            <w:r>
              <w:rPr>
                <w:color w:val="CCCCCC"/>
                <w:sz w:val="21"/>
              </w:rPr>
              <w:t xml:space="preserve"> {   </w:t>
            </w:r>
            <w:r>
              <w:rPr>
                <w:color w:val="C586C0"/>
                <w:sz w:val="21"/>
              </w:rPr>
              <w:t>try</w:t>
            </w:r>
            <w:r>
              <w:rPr>
                <w:color w:val="CCCCCC"/>
                <w:sz w:val="21"/>
              </w:rPr>
              <w:t xml:space="preserve"> { </w:t>
            </w:r>
          </w:p>
          <w:p w14:paraId="597D33DA">
            <w:pPr>
              <w:spacing w:after="303" w:line="259" w:lineRule="auto"/>
              <w:ind w:left="0" w:right="0" w:firstLine="0"/>
            </w:pPr>
            <w:r>
              <w:rPr>
                <w:color w:val="CCCCCC"/>
                <w:sz w:val="21"/>
              </w:rPr>
              <w:t xml:space="preserve">    </w:t>
            </w:r>
            <w:r>
              <w:rPr>
                <w:color w:val="C586C0"/>
                <w:sz w:val="21"/>
              </w:rPr>
              <w:t>await</w:t>
            </w:r>
            <w:r>
              <w:rPr>
                <w:color w:val="CCCCCC"/>
                <w:sz w:val="21"/>
              </w:rPr>
              <w:t xml:space="preserve"> </w:t>
            </w:r>
            <w:r>
              <w:rPr>
                <w:color w:val="4FC1FF"/>
                <w:sz w:val="21"/>
              </w:rPr>
              <w:t>goalModel</w:t>
            </w:r>
            <w:r>
              <w:rPr>
                <w:color w:val="CCCCCC"/>
                <w:sz w:val="21"/>
              </w:rPr>
              <w:t>.</w:t>
            </w:r>
            <w:r>
              <w:rPr>
                <w:color w:val="DCDCAA"/>
                <w:sz w:val="21"/>
              </w:rPr>
              <w:t>findOneAndDelete</w:t>
            </w:r>
            <w:r>
              <w:rPr>
                <w:color w:val="CCCCCC"/>
                <w:sz w:val="21"/>
              </w:rPr>
              <w:t xml:space="preserve">({ </w:t>
            </w:r>
          </w:p>
          <w:p w14:paraId="36813470">
            <w:pPr>
              <w:spacing w:after="303" w:line="259" w:lineRule="auto"/>
              <w:ind w:left="0" w:right="0" w:firstLine="0"/>
            </w:pPr>
            <w:r>
              <w:rPr>
                <w:color w:val="CCCCCC"/>
                <w:sz w:val="21"/>
              </w:rPr>
              <w:t xml:space="preserve">      </w:t>
            </w:r>
            <w:r>
              <w:rPr>
                <w:color w:val="9CDCFE"/>
                <w:sz w:val="21"/>
              </w:rPr>
              <w:t>_id:</w:t>
            </w:r>
            <w:r>
              <w:rPr>
                <w:color w:val="CCCCCC"/>
                <w:sz w:val="21"/>
              </w:rPr>
              <w:t xml:space="preserve"> </w:t>
            </w:r>
            <w:r>
              <w:rPr>
                <w:color w:val="9CDCFE"/>
                <w:sz w:val="21"/>
              </w:rPr>
              <w:t>req</w:t>
            </w:r>
            <w:r>
              <w:rPr>
                <w:color w:val="CCCCCC"/>
                <w:sz w:val="21"/>
              </w:rPr>
              <w:t>.</w:t>
            </w:r>
            <w:r>
              <w:rPr>
                <w:color w:val="9CDCFE"/>
                <w:sz w:val="21"/>
              </w:rPr>
              <w:t>params</w:t>
            </w:r>
            <w:r>
              <w:rPr>
                <w:color w:val="CCCCCC"/>
                <w:sz w:val="21"/>
              </w:rPr>
              <w:t>.</w:t>
            </w:r>
            <w:r>
              <w:rPr>
                <w:color w:val="9CDCFE"/>
                <w:sz w:val="21"/>
              </w:rPr>
              <w:t>id</w:t>
            </w:r>
            <w:r>
              <w:rPr>
                <w:color w:val="CCCCCC"/>
                <w:sz w:val="21"/>
              </w:rPr>
              <w:t xml:space="preserve">, </w:t>
            </w:r>
          </w:p>
          <w:p w14:paraId="7443C8AF">
            <w:pPr>
              <w:spacing w:after="305" w:line="259" w:lineRule="auto"/>
              <w:ind w:left="0" w:right="0" w:firstLine="0"/>
            </w:pPr>
            <w:r>
              <w:rPr>
                <w:color w:val="CCCCCC"/>
                <w:sz w:val="21"/>
              </w:rPr>
              <w:t xml:space="preserve">    }); </w:t>
            </w:r>
          </w:p>
          <w:p w14:paraId="52F93428">
            <w:pPr>
              <w:spacing w:after="303" w:line="259" w:lineRule="auto"/>
              <w:ind w:left="0" w:right="0" w:firstLine="0"/>
            </w:pPr>
            <w:r>
              <w:rPr>
                <w:color w:val="CCCCCC"/>
                <w:sz w:val="21"/>
              </w:rPr>
              <w:t xml:space="preserve"> </w:t>
            </w:r>
          </w:p>
          <w:p w14:paraId="4319DC5D">
            <w:pPr>
              <w:spacing w:after="303" w:line="259" w:lineRule="auto"/>
              <w:ind w:left="0" w:right="0" w:firstLine="0"/>
            </w:pPr>
            <w:r>
              <w:rPr>
                <w:color w:val="CCCCCC"/>
                <w:sz w:val="21"/>
              </w:rPr>
              <w:t xml:space="preserve">    </w:t>
            </w:r>
            <w:r>
              <w:rPr>
                <w:color w:val="9CDCFE"/>
                <w:sz w:val="21"/>
              </w:rPr>
              <w:t>res</w:t>
            </w:r>
            <w:r>
              <w:rPr>
                <w:color w:val="CCCCCC"/>
                <w:sz w:val="21"/>
              </w:rPr>
              <w:t>.</w:t>
            </w:r>
            <w:r>
              <w:rPr>
                <w:color w:val="DCDCAA"/>
                <w:sz w:val="21"/>
              </w:rPr>
              <w:t>status</w:t>
            </w:r>
            <w:r>
              <w:rPr>
                <w:color w:val="CCCCCC"/>
                <w:sz w:val="21"/>
              </w:rPr>
              <w:t>(</w:t>
            </w:r>
            <w:r>
              <w:rPr>
                <w:color w:val="B5CEA8"/>
                <w:sz w:val="21"/>
              </w:rPr>
              <w:t>200</w:t>
            </w:r>
            <w:r>
              <w:rPr>
                <w:color w:val="CCCCCC"/>
                <w:sz w:val="21"/>
              </w:rPr>
              <w:t>).</w:t>
            </w:r>
            <w:r>
              <w:rPr>
                <w:color w:val="DCDCAA"/>
                <w:sz w:val="21"/>
              </w:rPr>
              <w:t>json</w:t>
            </w:r>
            <w:r>
              <w:rPr>
                <w:color w:val="CCCCCC"/>
                <w:sz w:val="21"/>
              </w:rPr>
              <w:t xml:space="preserve">({ </w:t>
            </w:r>
            <w:r>
              <w:rPr>
                <w:color w:val="9CDCFE"/>
                <w:sz w:val="21"/>
              </w:rPr>
              <w:t>message:</w:t>
            </w:r>
            <w:r>
              <w:rPr>
                <w:color w:val="CCCCCC"/>
                <w:sz w:val="21"/>
              </w:rPr>
              <w:t xml:space="preserve"> </w:t>
            </w:r>
            <w:r>
              <w:rPr>
                <w:color w:val="CE9178"/>
                <w:sz w:val="21"/>
              </w:rPr>
              <w:t>"Goal deleted"</w:t>
            </w:r>
            <w:r>
              <w:rPr>
                <w:color w:val="CCCCCC"/>
                <w:sz w:val="21"/>
              </w:rPr>
              <w:t xml:space="preserve"> }); </w:t>
            </w:r>
          </w:p>
          <w:p w14:paraId="6E85D8D5">
            <w:pPr>
              <w:spacing w:after="2" w:line="557" w:lineRule="auto"/>
              <w:ind w:left="0" w:right="6799" w:firstLine="0"/>
            </w:pPr>
            <w:r>
              <w:rPr>
                <w:color w:val="CCCCCC"/>
                <w:sz w:val="21"/>
              </w:rPr>
              <w:t xml:space="preserve">  } </w:t>
            </w:r>
            <w:r>
              <w:rPr>
                <w:color w:val="C586C0"/>
                <w:sz w:val="21"/>
              </w:rPr>
              <w:t>catch</w:t>
            </w:r>
            <w:r>
              <w:rPr>
                <w:color w:val="CCCCCC"/>
                <w:sz w:val="21"/>
              </w:rPr>
              <w:t xml:space="preserve"> (</w:t>
            </w:r>
            <w:r>
              <w:rPr>
                <w:color w:val="9CDCFE"/>
                <w:sz w:val="21"/>
              </w:rPr>
              <w:t>error</w:t>
            </w:r>
            <w:r>
              <w:rPr>
                <w:color w:val="CCCCCC"/>
                <w:sz w:val="21"/>
              </w:rPr>
              <w:t xml:space="preserve">) {     </w:t>
            </w:r>
            <w:r>
              <w:rPr>
                <w:color w:val="DCDCAA"/>
                <w:sz w:val="21"/>
              </w:rPr>
              <w:t>next</w:t>
            </w:r>
            <w:r>
              <w:rPr>
                <w:color w:val="CCCCCC"/>
                <w:sz w:val="21"/>
              </w:rPr>
              <w:t>(</w:t>
            </w:r>
            <w:r>
              <w:rPr>
                <w:color w:val="9CDCFE"/>
                <w:sz w:val="21"/>
              </w:rPr>
              <w:t>error</w:t>
            </w:r>
            <w:r>
              <w:rPr>
                <w:color w:val="CCCCCC"/>
                <w:sz w:val="21"/>
              </w:rPr>
              <w:t xml:space="preserve">); </w:t>
            </w:r>
          </w:p>
          <w:p w14:paraId="3A6177C5">
            <w:pPr>
              <w:spacing w:after="303" w:line="259" w:lineRule="auto"/>
              <w:ind w:left="0" w:right="0" w:firstLine="0"/>
            </w:pPr>
            <w:r>
              <w:rPr>
                <w:color w:val="CCCCCC"/>
                <w:sz w:val="21"/>
              </w:rPr>
              <w:t xml:space="preserve">  } </w:t>
            </w:r>
          </w:p>
          <w:p w14:paraId="3154E58B">
            <w:pPr>
              <w:spacing w:after="303" w:line="259" w:lineRule="auto"/>
              <w:ind w:left="0" w:right="0" w:firstLine="0"/>
            </w:pPr>
            <w:r>
              <w:rPr>
                <w:color w:val="CCCCCC"/>
                <w:sz w:val="21"/>
              </w:rPr>
              <w:t xml:space="preserve">}); </w:t>
            </w:r>
          </w:p>
          <w:p w14:paraId="132314BA">
            <w:pPr>
              <w:spacing w:after="303" w:line="259" w:lineRule="auto"/>
              <w:ind w:left="0" w:right="0" w:firstLine="0"/>
            </w:pPr>
            <w:r>
              <w:rPr>
                <w:color w:val="CCCCCC"/>
                <w:sz w:val="21"/>
              </w:rPr>
              <w:t xml:space="preserve"> </w:t>
            </w:r>
          </w:p>
          <w:p w14:paraId="2C7E708E">
            <w:pPr>
              <w:spacing w:after="305" w:line="259" w:lineRule="auto"/>
              <w:ind w:left="0" w:right="0" w:firstLine="0"/>
            </w:pPr>
            <w:r>
              <w:rPr>
                <w:color w:val="4FC1FF"/>
                <w:sz w:val="21"/>
              </w:rPr>
              <w:t>module</w:t>
            </w:r>
            <w:r>
              <w:rPr>
                <w:color w:val="CCCCCC"/>
                <w:sz w:val="21"/>
              </w:rPr>
              <w:t>.</w:t>
            </w:r>
            <w:r>
              <w:rPr>
                <w:color w:val="4FC1FF"/>
                <w:sz w:val="21"/>
              </w:rPr>
              <w:t>exports</w:t>
            </w:r>
            <w:r>
              <w:rPr>
                <w:color w:val="CCCCCC"/>
                <w:sz w:val="21"/>
              </w:rPr>
              <w:t xml:space="preserve"> </w:t>
            </w:r>
            <w:r>
              <w:rPr>
                <w:color w:val="D4D4D4"/>
                <w:sz w:val="21"/>
              </w:rPr>
              <w:t>=</w:t>
            </w:r>
            <w:r>
              <w:rPr>
                <w:color w:val="CCCCCC"/>
                <w:sz w:val="21"/>
              </w:rPr>
              <w:t xml:space="preserve"> </w:t>
            </w:r>
            <w:r>
              <w:rPr>
                <w:color w:val="4FC1FF"/>
                <w:sz w:val="21"/>
              </w:rPr>
              <w:t>router</w:t>
            </w:r>
            <w:r>
              <w:rPr>
                <w:color w:val="CCCCCC"/>
                <w:sz w:val="21"/>
              </w:rPr>
              <w:t xml:space="preserve">; </w:t>
            </w:r>
          </w:p>
          <w:p w14:paraId="70C5BB84">
            <w:pPr>
              <w:spacing w:after="0" w:line="259" w:lineRule="auto"/>
              <w:ind w:left="0" w:right="0" w:firstLine="0"/>
            </w:pPr>
            <w:r>
              <w:rPr>
                <w:color w:val="CCCCCC"/>
                <w:sz w:val="21"/>
              </w:rPr>
              <w:t xml:space="preserve"> </w:t>
            </w:r>
          </w:p>
        </w:tc>
      </w:tr>
    </w:tbl>
    <w:p w14:paraId="63D59ABD">
      <w:pPr>
        <w:spacing w:after="265" w:line="259" w:lineRule="auto"/>
        <w:ind w:left="65" w:right="0" w:firstLine="0"/>
      </w:pPr>
      <w:r>
        <w:t xml:space="preserve"> </w:t>
      </w:r>
    </w:p>
    <w:p w14:paraId="00CC0745">
      <w:pPr>
        <w:numPr>
          <w:ilvl w:val="0"/>
          <w:numId w:val="10"/>
        </w:numPr>
        <w:ind w:right="777" w:hanging="360"/>
      </w:pPr>
      <w:r>
        <w:t xml:space="preserve">Added Auth Middleware </w:t>
      </w:r>
    </w:p>
    <w:p w14:paraId="285180AD">
      <w:pPr>
        <w:numPr>
          <w:ilvl w:val="0"/>
          <w:numId w:val="10"/>
        </w:numPr>
        <w:spacing w:after="186"/>
        <w:ind w:right="777" w:hanging="360"/>
      </w:pPr>
      <w:r>
        <w:t xml:space="preserve">Auth middleware was implemented to verify JWT tokens and secure protected routes from unauthorized access. </w:t>
      </w:r>
    </w:p>
    <w:p w14:paraId="78D27935">
      <w:pPr>
        <w:spacing w:after="212" w:line="259" w:lineRule="auto"/>
        <w:ind w:left="65" w:right="0" w:firstLine="0"/>
      </w:pPr>
      <w:r>
        <w:t xml:space="preserve">              </w:t>
      </w:r>
      <w:r>
        <w:drawing>
          <wp:inline distT="0" distB="0" distL="0" distR="0">
            <wp:extent cx="4538345" cy="4081145"/>
            <wp:effectExtent l="0" t="0" r="0" b="0"/>
            <wp:docPr id="1151" name="Picture 1021"/>
            <wp:cNvGraphicFramePr/>
            <a:graphic xmlns:a="http://schemas.openxmlformats.org/drawingml/2006/main">
              <a:graphicData uri="http://schemas.openxmlformats.org/drawingml/2006/picture">
                <pic:pic xmlns:pic="http://schemas.openxmlformats.org/drawingml/2006/picture">
                  <pic:nvPicPr>
                    <pic:cNvPr id="1151" name="Picture 1021"/>
                    <pic:cNvPicPr/>
                  </pic:nvPicPr>
                  <pic:blipFill>
                    <a:blip r:embed="rId17" cstate="print"/>
                    <a:srcRect/>
                    <a:stretch>
                      <a:fillRect/>
                    </a:stretch>
                  </pic:blipFill>
                  <pic:spPr>
                    <a:xfrm>
                      <a:off x="0" y="0"/>
                      <a:ext cx="4538472" cy="4081273"/>
                    </a:xfrm>
                    <a:prstGeom prst="rect">
                      <a:avLst/>
                    </a:prstGeom>
                  </pic:spPr>
                </pic:pic>
              </a:graphicData>
            </a:graphic>
          </wp:inline>
        </w:drawing>
      </w:r>
      <w:r>
        <w:t xml:space="preserve"> </w:t>
      </w:r>
    </w:p>
    <w:p w14:paraId="689524BD">
      <w:pPr>
        <w:numPr>
          <w:ilvl w:val="0"/>
          <w:numId w:val="10"/>
        </w:numPr>
        <w:spacing w:after="249"/>
        <w:ind w:right="777" w:hanging="360"/>
      </w:pPr>
      <w:r>
        <w:t xml:space="preserve">Added Error Middleware </w:t>
      </w:r>
    </w:p>
    <w:p w14:paraId="2B78B9E4">
      <w:pPr>
        <w:ind w:right="777"/>
      </w:pPr>
      <w:r>
        <w:t xml:space="preserve">An error middleware was added to handle application errors centrally and return proper status codes and messages. </w:t>
      </w:r>
    </w:p>
    <w:p w14:paraId="353DA4D9">
      <w:pPr>
        <w:spacing w:after="0" w:line="259" w:lineRule="auto"/>
        <w:ind w:left="0" w:right="0" w:firstLine="0"/>
        <w:jc w:val="right"/>
      </w:pPr>
      <w:r>
        <w:drawing>
          <wp:inline distT="0" distB="0" distL="0" distR="0">
            <wp:extent cx="5949315" cy="3596640"/>
            <wp:effectExtent l="0" t="0" r="0" b="0"/>
            <wp:docPr id="1152" name="Picture 1066"/>
            <wp:cNvGraphicFramePr/>
            <a:graphic xmlns:a="http://schemas.openxmlformats.org/drawingml/2006/main">
              <a:graphicData uri="http://schemas.openxmlformats.org/drawingml/2006/picture">
                <pic:pic xmlns:pic="http://schemas.openxmlformats.org/drawingml/2006/picture">
                  <pic:nvPicPr>
                    <pic:cNvPr id="1152" name="Picture 1066"/>
                    <pic:cNvPicPr/>
                  </pic:nvPicPr>
                  <pic:blipFill>
                    <a:blip r:embed="rId18" cstate="print"/>
                    <a:srcRect/>
                    <a:stretch>
                      <a:fillRect/>
                    </a:stretch>
                  </pic:blipFill>
                  <pic:spPr>
                    <a:xfrm>
                      <a:off x="0" y="0"/>
                      <a:ext cx="5949696" cy="3596640"/>
                    </a:xfrm>
                    <a:prstGeom prst="rect">
                      <a:avLst/>
                    </a:prstGeom>
                  </pic:spPr>
                </pic:pic>
              </a:graphicData>
            </a:graphic>
          </wp:inline>
        </w:drawing>
      </w:r>
      <w:r>
        <w:t xml:space="preserve"> </w:t>
      </w:r>
    </w:p>
    <w:p w14:paraId="052F324F">
      <w:pPr>
        <w:spacing w:after="286" w:line="259" w:lineRule="auto"/>
        <w:ind w:left="785" w:right="0" w:firstLine="0"/>
      </w:pPr>
      <w:r>
        <w:t xml:space="preserve"> </w:t>
      </w:r>
    </w:p>
    <w:p w14:paraId="415595FD">
      <w:pPr>
        <w:spacing w:after="648" w:line="259" w:lineRule="auto"/>
        <w:ind w:left="0" w:right="720" w:firstLine="0"/>
        <w:jc w:val="right"/>
      </w:pPr>
      <w:r>
        <w:rPr>
          <w:rFonts w:ascii="Calibri" w:hAnsi="Calibri" w:eastAsia="Calibri" w:cs="Calibri"/>
          <w:sz w:val="22"/>
        </w:rPr>
        <mc:AlternateContent>
          <mc:Choice Requires="wpg">
            <w:drawing>
              <wp:inline distT="0" distB="0" distL="0" distR="0">
                <wp:extent cx="5944235" cy="20320"/>
                <wp:effectExtent l="0" t="0" r="0" b="0"/>
                <wp:docPr id="1153" name="Group 10083"/>
                <wp:cNvGraphicFramePr/>
                <a:graphic xmlns:a="http://schemas.openxmlformats.org/drawingml/2006/main">
                  <a:graphicData uri="http://schemas.microsoft.com/office/word/2010/wordprocessingGroup">
                    <wpg:wgp>
                      <wpg:cNvGrpSpPr/>
                      <wpg:grpSpPr>
                        <a:xfrm rot="0">
                          <a:off x="0" y="0"/>
                          <a:ext cx="5944362" cy="20574"/>
                          <a:chOff x="0" y="0"/>
                          <a:chExt cx="5944362" cy="20574"/>
                        </a:xfrm>
                      </wpg:grpSpPr>
                      <wps:wsp>
                        <wps:cNvPr id="94" name="Freeform 94"/>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95" name="Freeform 95"/>
                        <wps:cNvSpPr/>
                        <wps:spPr>
                          <a:xfrm>
                            <a:off x="762" y="762"/>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96" name="Freeform 96"/>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97" name="Freeform 97"/>
                        <wps:cNvSpPr/>
                        <wps:spPr>
                          <a:xfrm>
                            <a:off x="5941314" y="76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98" name="Freeform 98"/>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99" name="Freeform 99"/>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00" name="Freeform 100"/>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083" o:spid="_x0000_s1026" o:spt="203" style="height:1.6pt;width:468.05pt;" coordsize="5944362,20574" o:gfxdata="UEsDBAoAAAAAAIdO4kAAAAAAAAAAAAAAAAAEAAAAZHJzL1BLAwQUAAAACACHTuJA+bTvqd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&#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bTvqdUAAAADAQAADwAAAAAAAAABACAAAAAiAAAAZHJz&#10;L2Rvd25yZXYueG1sUEsBAhQAFAAAAAgAh07iQBxhjp8IBAAAIxsAAA4AAAAAAAAAAQAgAAAAJAEA&#10;AGRycy9lMm9Eb2MueG1sUEsFBgAAAAAGAAYAWQEAAJ4HAAAAAA==&#10;">
                <o:lock v:ext="edit" aspectratio="f"/>
                <v:shape id="_x0000_s1026" o:spid="_x0000_s1026" o:spt="100" style="position:absolute;left:0;top:0;height:19812;width:5943600;" fillcolor="#A0A0A0" filled="t" stroked="t" coordsize="5943600,19812" o:gfxdata="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4BwzvQAA&#10;ANsAAAAPAAAAAAAAAAEAIAAAACIAAABkcnMvZG93bnJldi54bWxQSwECFAAUAAAACACHTuJAMy8F&#10;njsAAAA5AAAAEAAAAAAAAAABACAAAAAMAQAAZHJzL3NoYXBleG1sLnhtbFBLBQYAAAAABgAGAFsB&#10;AAC2AwAAAAA=&#10;" path="m0,0l5943600,0,5943600,19812,0,19812,0,0e">
                  <v:fill on="t" focussize="0,0"/>
                  <v:stroke weight="0pt" color="#000000" joinstyle="miter"/>
                  <v:imagedata o:title=""/>
                  <o:lock v:ext="edit" aspectratio="f"/>
                </v:shape>
                <v:shape id="_x0000_s1026" o:spid="_x0000_s1026" o:spt="100" style="position:absolute;left:762;top:762;height:9144;width:5940552;" fillcolor="#A0A0A0" filled="t" stroked="t" coordsize="5940552,9144" o:gfxdata="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tlFu8AAAA&#10;2w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762;top:3809;height:13716;width:9144;" fillcolor="#A0A0A0" filled="t" stroked="t" coordsize="9144,13716" o:gfxdata="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0kflLsAAADb&#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5941314;top:762;height:9144;width:9144;" fillcolor="#A0A0A0" filled="t" stroked="t" coordsize="9144,9144" o:gfxdata="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dEKQvQAA&#10;ANsAAAAPAAAAAAAAAAEAIAAAACIAAABkcnMvZG93bnJldi54bWxQSwECFAAUAAAACACHTuJAMy8F&#10;njsAAAA5AAAAEAAAAAAAAAABACAAAAAMAQAAZHJzL3NoYXBleG1sLnhtbFBLBQYAAAAABgAGAFsB&#10;AAC2AwAAAAA=&#10;" path="m0,0l9144,0,9144,9144,0,9144,0,0e">
                  <v:fill on="t" focussize="0,0"/>
                  <v:stroke weight="0pt" color="#000000" joinstyle="miter"/>
                  <v:imagedata o:title=""/>
                  <o:lock v:ext="edit" aspectratio="f"/>
                </v:shape>
                <v:shape id="_x0000_s1026" o:spid="_x0000_s1026" o:spt="100" style="position:absolute;left:5941314;top:3809;height:13716;width:9144;" fillcolor="#E3E3E3" filled="t" stroked="t" coordsize="9144,13716" o:gfxdata="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fhTga5AAAA2wAA&#10;AA8AAAAAAAAAAQAgAAAAIgAAAGRycy9kb3ducmV2LnhtbFBLAQIUABQAAAAIAIdO4kAzLwWeOwAA&#10;ADkAAAAQAAAAAAAAAAEAIAAAAAgBAABkcnMvc2hhcGV4bWwueG1sUEsFBgAAAAAGAAYAWwEAALID&#10;AAAAAA==&#10;" path="m0,0l9144,0,9144,13716,0,13716,0,0e">
                  <v:fill on="t" focussize="0,0"/>
                  <v:stroke weight="0pt" color="#000000" joinstyle="miter"/>
                  <v:imagedata o:title=""/>
                  <o:lock v:ext="edit" aspectratio="f"/>
                </v:shape>
                <v:shape id="_x0000_s1026" o:spid="_x0000_s1026" o:spt="100" style="position:absolute;left:762;top:17525;height:9144;width:5940552;" fillcolor="#E3E3E3" filled="t" stroked="t" coordsize="5940552,9144" o:gfxdata="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A2s74A&#10;AADbAAAADwAAAAAAAAABACAAAAAiAAAAZHJzL2Rvd25yZXYueG1sUEsBAhQAFAAAAAgAh07iQDMv&#10;BZ47AAAAOQAAABAAAAAAAAAAAQAgAAAADQEAAGRycy9zaGFwZXhtbC54bWxQSwUGAAAAAAYABgBb&#10;AQAAtwMAAAAA&#10;" path="m0,0l5940552,0,5940552,9144,0,9144,0,0e">
                  <v:fill on="t" focussize="0,0"/>
                  <v:stroke weight="0pt" color="#000000" joinstyle="miter"/>
                  <v:imagedata o:title=""/>
                  <o:lock v:ext="edit" aspectratio="f"/>
                </v:shape>
                <v:shape id="_x0000_s1026" o:spid="_x0000_s1026" o:spt="100" style="position:absolute;left:5941314;top:17525;height:9144;width:9144;" fillcolor="#E3E3E3" filled="t" stroked="t" coordsize="9144,9144" o:gfxdata="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eqFV74A&#10;AADcAAAADwAAAAAAAAABACAAAAAiAAAAZHJzL2Rvd25yZXYueG1sUEsBAhQAFAAAAAgAh07iQDMv&#10;BZ47AAAAOQAAABAAAAAAAAAAAQAgAAAADQEAAGRycy9zaGFwZXhtbC54bWxQSwUGAAAAAAYABgBb&#10;AQAAtwMAAAAA&#10;" path="m0,0l9144,0,9144,9144,0,9144,0,0e">
                  <v:fill on="t" focussize="0,0"/>
                  <v:stroke weight="0pt" color="#000000" joinstyle="miter"/>
                  <v:imagedata o:title=""/>
                  <o:lock v:ext="edit" aspectratio="f"/>
                </v:shape>
                <w10:wrap type="none"/>
                <w10:anchorlock/>
              </v:group>
            </w:pict>
          </mc:Fallback>
        </mc:AlternateContent>
      </w:r>
      <w:r>
        <w:t xml:space="preserve"> </w:t>
      </w:r>
    </w:p>
    <w:p w14:paraId="260FD95D">
      <w:pPr>
        <w:pStyle w:val="2"/>
        <w:ind w:left="60"/>
      </w:pPr>
      <w:r>
        <w:t xml:space="preserve"> DATABASE DEVELOPMENT </w:t>
      </w:r>
    </w:p>
    <w:p w14:paraId="6BD23AF2">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4235" cy="20320"/>
                <wp:effectExtent l="0" t="0" r="0" b="0"/>
                <wp:docPr id="1162" name="Group 10084"/>
                <wp:cNvGraphicFramePr/>
                <a:graphic xmlns:a="http://schemas.openxmlformats.org/drawingml/2006/main">
                  <a:graphicData uri="http://schemas.microsoft.com/office/word/2010/wordprocessingGroup">
                    <wpg:wgp>
                      <wpg:cNvGrpSpPr/>
                      <wpg:grpSpPr>
                        <a:xfrm rot="0">
                          <a:off x="0" y="0"/>
                          <a:ext cx="5944362" cy="20574"/>
                          <a:chOff x="0" y="0"/>
                          <a:chExt cx="5944362" cy="20574"/>
                        </a:xfrm>
                      </wpg:grpSpPr>
                      <wps:wsp>
                        <wps:cNvPr id="101" name="Freeform 101"/>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2" name="Freeform 102"/>
                        <wps:cNvSpPr/>
                        <wps:spPr>
                          <a:xfrm>
                            <a:off x="762" y="762"/>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3" name="Freeform 103"/>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4" name="Freeform 104"/>
                        <wps:cNvSpPr/>
                        <wps:spPr>
                          <a:xfrm>
                            <a:off x="5941314" y="762"/>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5" name="Freeform 105"/>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06" name="Freeform 106"/>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07" name="Freeform 107"/>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084" o:spid="_x0000_s1026" o:spt="203" style="height:1.6pt;width:468.05pt;" coordsize="5944362,20574" o:gfxdata="UEsDBAoAAAAAAIdO4kAAAAAAAAAAAAAAAAAEAAAAZHJzL1BLAwQUAAAACACHTuJA+bTvqd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&#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">
                <o:lock v:ext="edit" aspectratio="f"/>
                <v:shape id="_x0000_s1026" o:spid="_x0000_s1026" o:spt="100" style="position:absolute;left:0;top:0;height:19812;width:5943600;" fillcolor="#A0A0A0" filled="t" stroked="t" coordsize="5943600,19812" o:gfxdata="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UvF7sAAADc&#10;AAAADwAAAAAAAAABACAAAAAiAAAAZHJzL2Rvd25yZXYueG1sUEsBAhQAFAAAAAgAh07iQDMvBZ47&#10;AAAAOQAAABAAAAAAAAAAAQAgAAAACgEAAGRycy9zaGFwZXhtbC54bWxQSwUGAAAAAAYABgBbAQAA&#10;tAMAAAAA&#10;" path="m0,0l5943600,0,5943600,19812,0,19812,0,0e">
                  <v:fill on="t" focussize="0,0"/>
                  <v:stroke weight="0pt" color="#000000" joinstyle="miter"/>
                  <v:imagedata o:title=""/>
                  <o:lock v:ext="edit" aspectratio="f"/>
                </v:shape>
                <v:shape id="_x0000_s1026" o:spid="_x0000_s1026" o:spt="100" style="position:absolute;left:762;top:762;height:9144;width:5940552;" fillcolor="#A0A0A0" filled="t" stroked="t" coordsize="5940552,9144" o:gfxdata="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8D6grsAAADc&#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762;top:3809;height:13716;width:9144;" fillcolor="#A0A0A0" filled="t" stroked="t" coordsize="9144,13716" o:gfxdata="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NzlCugAAANwA&#10;AAAPAAAAAAAAAAEAIAAAACIAAABkcnMvZG93bnJldi54bWxQSwECFAAUAAAACACHTuJAMy8FnjsA&#10;AAA5AAAAEAAAAAAAAAABACAAAAAJAQAAZHJzL3NoYXBleG1sLnhtbFBLBQYAAAAABgAGAFsBAACz&#10;AwAAAAA=&#10;" path="m0,0l9144,0,9144,13716,0,13716,0,0e">
                  <v:fill on="t" focussize="0,0"/>
                  <v:stroke weight="0pt" color="#000000" joinstyle="miter"/>
                  <v:imagedata o:title=""/>
                  <o:lock v:ext="edit" aspectratio="f"/>
                </v:shape>
                <v:shape id="_x0000_s1026" o:spid="_x0000_s1026" o:spt="100" style="position:absolute;left:5941314;top:762;height:9144;width:9144;" fillcolor="#A0A0A0" filled="t" stroked="t" coordsize="9144,9144" o:gfxdata="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pxPjO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v:shape id="_x0000_s1026" o:spid="_x0000_s1026" o:spt="100" style="position:absolute;left:5941314;top:3809;height:13716;width:9144;" fillcolor="#E3E3E3" filled="t" stroked="t" coordsize="9144,13716" o:gfxdata="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iKW9vQAA&#10;ANw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762;top:17525;height:9144;width:5940552;" fillcolor="#E3E3E3" filled="t" stroked="t" coordsize="5940552,9144" o:gfxdata="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9uHnu8AAAA&#10;3A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5941314;top:17525;height:9144;width:9144;" fillcolor="#E3E3E3" filled="t" stroked="t" coordsize="9144,9144" o:gfxdata="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KAx0jugAAANwA&#10;AAAPAAAAAAAAAAEAIAAAACIAAABkcnMvZG93bnJldi54bWxQSwECFAAUAAAACACHTuJAMy8FnjsA&#10;AAA5AAAAEAAAAAAAAAABACAAAAAJAQAAZHJzL3NoYXBleG1sLnhtbFBLBQYAAAAABgAGAFsBAACz&#10;AwAAAAA=&#10;" path="m0,0l9144,0,9144,9144,0,9144,0,0e">
                  <v:fill on="t" focussize="0,0"/>
                  <v:stroke weight="0pt" color="#000000" joinstyle="miter"/>
                  <v:imagedata o:title=""/>
                  <o:lock v:ext="edit" aspectratio="f"/>
                </v:shape>
                <w10:wrap type="none"/>
                <w10:anchorlock/>
              </v:group>
            </w:pict>
          </mc:Fallback>
        </mc:AlternateContent>
      </w:r>
      <w:r>
        <w:t xml:space="preserve"> </w:t>
      </w:r>
    </w:p>
    <w:p w14:paraId="3FC2EC63">
      <w:pPr>
        <w:pStyle w:val="3"/>
        <w:ind w:left="60"/>
      </w:pPr>
      <w:r>
        <w:t xml:space="preserve"> CONFIGURE MongoDB </w:t>
      </w:r>
    </w:p>
    <w:p w14:paraId="5EC74F17">
      <w:pPr>
        <w:numPr>
          <w:ilvl w:val="0"/>
          <w:numId w:val="11"/>
        </w:numPr>
        <w:ind w:right="777" w:hanging="360"/>
      </w:pPr>
      <w:r>
        <w:t xml:space="preserve">Use MongoDB Atlas or Local MongoDB </w:t>
      </w:r>
    </w:p>
    <w:p w14:paraId="7E66639B">
      <w:pPr>
        <w:spacing w:after="28" w:line="259" w:lineRule="auto"/>
        <w:ind w:left="785" w:right="0" w:firstLine="0"/>
      </w:pPr>
      <w:r>
        <w:t xml:space="preserve"> </w:t>
      </w:r>
    </w:p>
    <w:p w14:paraId="5FC8F165">
      <w:pPr>
        <w:numPr>
          <w:ilvl w:val="0"/>
          <w:numId w:val="11"/>
        </w:numPr>
        <w:ind w:right="777" w:hanging="360"/>
      </w:pPr>
      <w:r>
        <w:t xml:space="preserve">Store connection string in </w:t>
      </w:r>
      <w:r>
        <w:rPr>
          <w:color w:val="188038"/>
        </w:rPr>
        <w:t xml:space="preserve">.env </w:t>
      </w:r>
    </w:p>
    <w:p w14:paraId="2F1539E8">
      <w:pPr>
        <w:spacing w:after="151" w:line="259" w:lineRule="auto"/>
        <w:ind w:left="785" w:right="0" w:firstLine="0"/>
      </w:pPr>
      <w:r>
        <w:t xml:space="preserve"> </w:t>
      </w:r>
    </w:p>
    <w:p w14:paraId="57B01547">
      <w:pPr>
        <w:spacing w:after="175" w:line="259" w:lineRule="auto"/>
        <w:ind w:left="64" w:right="0" w:firstLine="0"/>
      </w:pPr>
      <w:r>
        <w:rPr>
          <w:rFonts w:ascii="Calibri" w:hAnsi="Calibri" w:eastAsia="Calibri" w:cs="Calibri"/>
          <w:sz w:val="22"/>
        </w:rPr>
        <mc:AlternateContent>
          <mc:Choice Requires="wpg">
            <w:drawing>
              <wp:inline distT="0" distB="0" distL="0" distR="0">
                <wp:extent cx="5944235" cy="20320"/>
                <wp:effectExtent l="0" t="0" r="0" b="0"/>
                <wp:docPr id="1171" name="Group 10085"/>
                <wp:cNvGraphicFramePr/>
                <a:graphic xmlns:a="http://schemas.openxmlformats.org/drawingml/2006/main">
                  <a:graphicData uri="http://schemas.microsoft.com/office/word/2010/wordprocessingGroup">
                    <wpg:wgp>
                      <wpg:cNvGrpSpPr/>
                      <wpg:grpSpPr>
                        <a:xfrm rot="0">
                          <a:off x="0" y="0"/>
                          <a:ext cx="5944362" cy="20575"/>
                          <a:chOff x="0" y="0"/>
                          <a:chExt cx="5944362" cy="20575"/>
                        </a:xfrm>
                      </wpg:grpSpPr>
                      <wps:wsp>
                        <wps:cNvPr id="108" name="Freeform 108"/>
                        <wps:cNvSpPr/>
                        <wps:spPr>
                          <a:xfrm>
                            <a:off x="0" y="0"/>
                            <a:ext cx="5943600" cy="19813"/>
                          </a:xfrm>
                          <a:custGeom>
                            <a:avLst/>
                            <a:gdLst/>
                            <a:ahLst/>
                            <a:cxnLst/>
                            <a:rect l="l" t="t" r="r" b="b"/>
                            <a:pathLst>
                              <a:path w="5943600" h="19813">
                                <a:moveTo>
                                  <a:pt x="0" y="0"/>
                                </a:moveTo>
                                <a:lnTo>
                                  <a:pt x="5943600" y="0"/>
                                </a:lnTo>
                                <a:lnTo>
                                  <a:pt x="5943600" y="19813"/>
                                </a:lnTo>
                                <a:lnTo>
                                  <a:pt x="0" y="19813"/>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09" name="Freeform 109"/>
                        <wps:cNvSpPr/>
                        <wps:spPr>
                          <a:xfrm>
                            <a:off x="762" y="763"/>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0" name="Freeform 110"/>
                        <wps:cNvSpPr/>
                        <wps:spPr>
                          <a:xfrm>
                            <a:off x="762" y="3811"/>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1" name="Freeform 111"/>
                        <wps:cNvSpPr/>
                        <wps:spPr>
                          <a:xfrm>
                            <a:off x="5941314" y="763"/>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2" name="Freeform 112"/>
                        <wps:cNvSpPr/>
                        <wps:spPr>
                          <a:xfrm>
                            <a:off x="5941314" y="3811"/>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13" name="Freeform 113"/>
                        <wps:cNvSpPr/>
                        <wps:spPr>
                          <a:xfrm>
                            <a:off x="762" y="17527"/>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14" name="Freeform 114"/>
                        <wps:cNvSpPr/>
                        <wps:spPr>
                          <a:xfrm>
                            <a:off x="5941314" y="17527"/>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085" o:spid="_x0000_s1026" o:spt="203" style="height:1.6pt;width:468.05pt;" coordsize="5944362,20575" o:gfxdata="UEsDBAoAAAAAAIdO4kAAAAAAAAAAAAAAAAAEAAAAZHJzL1BLAwQUAAAACACHTuJA+bTvqd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">
                <o:lock v:ext="edit" aspectratio="f"/>
                <v:shape id="_x0000_s1026" o:spid="_x0000_s1026" o:spt="100" style="position:absolute;left:0;top:0;height:19813;width:5943600;" fillcolor="#A0A0A0" filled="t" stroked="t" coordsize="5943600,19813" o:gfxdata="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y8r0l&#10;wAAAANwAAAAPAAAAAAAAAAEAIAAAACIAAABkcnMvZG93bnJldi54bWxQSwECFAAUAAAACACHTuJA&#10;My8FnjsAAAA5AAAAEAAAAAAAAAABACAAAAAPAQAAZHJzL3NoYXBleG1sLnhtbFBLBQYAAAAABgAG&#10;AFsBAAC5AwAAAAA=&#10;" path="m0,0l5943600,0,5943600,19813,0,19813,0,0e">
                  <v:fill on="t" focussize="0,0"/>
                  <v:stroke weight="0pt" color="#000000" joinstyle="miter"/>
                  <v:imagedata o:title=""/>
                  <o:lock v:ext="edit" aspectratio="f"/>
                </v:shape>
                <v:shape id="_x0000_s1026" o:spid="_x0000_s1026" o:spt="100" style="position:absolute;left:762;top:763;height:9144;width:5940552;" fillcolor="#A0A0A0" filled="t" stroked="t" coordsize="5940552,9144" o:gfxdata="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WRo87sAAADc&#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762;top:3811;height:13716;width:9144;" fillcolor="#A0A0A0" filled="t" stroked="t" coordsize="9144,13716" o:gfxdata="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PDHovQAA&#10;ANw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5941314;top:763;height:9144;width:9144;" fillcolor="#A0A0A0" filled="t" stroked="t" coordsize="9144,9144" o:gfxdata="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98LdrsAAADc&#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shape id="_x0000_s1026" o:spid="_x0000_s1026" o:spt="100" style="position:absolute;left:5941314;top:3811;height:13716;width:9144;" fillcolor="#E3E3E3" filled="t" stroked="t" coordsize="9144,13716" o:gfxdata="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4qxS8AAAA&#10;3A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762;top:17527;height:9144;width:5940552;" fillcolor="#E3E3E3" filled="t" stroked="t" coordsize="5940552,9144" o:gfxdata="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sArPr4A&#10;AADcAAAADwAAAAAAAAABACAAAAAiAAAAZHJzL2Rvd25yZXYueG1sUEsBAhQAFAAAAAgAh07iQDMv&#10;BZ47AAAAOQAAABAAAAAAAAAAAQAgAAAADQEAAGRycy9zaGFwZXhtbC54bWxQSwUGAAAAAAYABgBb&#10;AQAAtwMAAAAA&#10;" path="m0,0l5940552,0,5940552,9144,0,9144,0,0e">
                  <v:fill on="t" focussize="0,0"/>
                  <v:stroke weight="0pt" color="#000000" joinstyle="miter"/>
                  <v:imagedata o:title=""/>
                  <o:lock v:ext="edit" aspectratio="f"/>
                </v:shape>
                <v:shape id="_x0000_s1026" o:spid="_x0000_s1026" o:spt="100" style="position:absolute;left:5941314;top:17527;height:9144;width:9144;" fillcolor="#E3E3E3" filled="t" stroked="t" coordsize="9144,9144" o:gfxdata="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wgVibsAAADc&#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w10:wrap type="none"/>
                <w10:anchorlock/>
              </v:group>
            </w:pict>
          </mc:Fallback>
        </mc:AlternateContent>
      </w:r>
    </w:p>
    <w:p w14:paraId="325A7256">
      <w:pPr>
        <w:pStyle w:val="3"/>
        <w:ind w:left="60"/>
      </w:pPr>
      <w:r>
        <w:t xml:space="preserve"> CREATE DATABASE CONNECTION </w:t>
      </w:r>
    </w:p>
    <w:p w14:paraId="423FC58D">
      <w:pPr>
        <w:spacing w:after="257"/>
        <w:ind w:right="777"/>
      </w:pPr>
      <w:r>
        <w:t xml:space="preserve">Index.js file: </w:t>
      </w:r>
    </w:p>
    <w:p w14:paraId="08CA7ADE">
      <w:pPr>
        <w:numPr>
          <w:ilvl w:val="0"/>
          <w:numId w:val="12"/>
        </w:numPr>
        <w:ind w:right="777" w:hanging="360"/>
      </w:pPr>
      <w:r>
        <w:t xml:space="preserve">Use mongoose.connect()   </w:t>
      </w:r>
    </w:p>
    <w:p w14:paraId="6934788D">
      <w:pPr>
        <w:spacing w:after="204" w:line="259" w:lineRule="auto"/>
        <w:ind w:left="0" w:right="720" w:firstLine="0"/>
        <w:jc w:val="right"/>
      </w:pPr>
      <w:r>
        <w:drawing>
          <wp:inline distT="0" distB="0" distL="0" distR="0">
            <wp:extent cx="5949315" cy="1453515"/>
            <wp:effectExtent l="0" t="0" r="0" b="0"/>
            <wp:docPr id="1180" name="Picture 1091"/>
            <wp:cNvGraphicFramePr/>
            <a:graphic xmlns:a="http://schemas.openxmlformats.org/drawingml/2006/main">
              <a:graphicData uri="http://schemas.openxmlformats.org/drawingml/2006/picture">
                <pic:pic xmlns:pic="http://schemas.openxmlformats.org/drawingml/2006/picture">
                  <pic:nvPicPr>
                    <pic:cNvPr id="1180" name="Picture 1091"/>
                    <pic:cNvPicPr/>
                  </pic:nvPicPr>
                  <pic:blipFill>
                    <a:blip r:embed="rId19" cstate="print"/>
                    <a:srcRect/>
                    <a:stretch>
                      <a:fillRect/>
                    </a:stretch>
                  </pic:blipFill>
                  <pic:spPr>
                    <a:xfrm>
                      <a:off x="0" y="0"/>
                      <a:ext cx="5949696" cy="1453896"/>
                    </a:xfrm>
                    <a:prstGeom prst="rect">
                      <a:avLst/>
                    </a:prstGeom>
                  </pic:spPr>
                </pic:pic>
              </a:graphicData>
            </a:graphic>
          </wp:inline>
        </w:drawing>
      </w:r>
      <w:r>
        <w:t xml:space="preserve"> </w:t>
      </w:r>
    </w:p>
    <w:p w14:paraId="7C4ACBBC">
      <w:pPr>
        <w:spacing w:after="257" w:line="259" w:lineRule="auto"/>
        <w:ind w:left="65" w:right="0" w:firstLine="0"/>
      </w:pPr>
      <w:r>
        <w:t xml:space="preserve"> </w:t>
      </w:r>
    </w:p>
    <w:p w14:paraId="761EA83B">
      <w:pPr>
        <w:spacing w:after="259" w:line="259" w:lineRule="auto"/>
        <w:ind w:left="785" w:right="0" w:firstLine="0"/>
      </w:pPr>
      <w:r>
        <w:t xml:space="preserve"> </w:t>
      </w:r>
    </w:p>
    <w:p w14:paraId="655ED024">
      <w:pPr>
        <w:spacing w:after="17" w:line="259" w:lineRule="auto"/>
        <w:ind w:left="785" w:right="0" w:firstLine="0"/>
      </w:pPr>
      <w:r>
        <w:t xml:space="preserve"> </w:t>
      </w:r>
    </w:p>
    <w:p w14:paraId="1FAC91CB">
      <w:pPr>
        <w:spacing w:after="265" w:line="259" w:lineRule="auto"/>
        <w:ind w:left="785" w:right="0" w:firstLine="0"/>
      </w:pPr>
      <w:r>
        <w:t xml:space="preserve"> </w:t>
      </w:r>
    </w:p>
    <w:p w14:paraId="4B715692">
      <w:pPr>
        <w:numPr>
          <w:ilvl w:val="0"/>
          <w:numId w:val="12"/>
        </w:numPr>
        <w:ind w:right="777" w:hanging="360"/>
      </w:pPr>
      <w:r>
        <w:t xml:space="preserve">Handle connection errors </w:t>
      </w:r>
    </w:p>
    <w:p w14:paraId="77576EB6">
      <w:pPr>
        <w:spacing w:after="288" w:line="259" w:lineRule="auto"/>
        <w:ind w:left="785" w:right="0" w:firstLine="0"/>
      </w:pPr>
      <w:r>
        <w:t xml:space="preserve"> </w:t>
      </w:r>
    </w:p>
    <w:p w14:paraId="108CDF0F">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181" name="Group 9916"/>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115" name="Freeform 115"/>
                        <wps:cNvSpPr/>
                        <wps:spPr>
                          <a:xfrm>
                            <a:off x="0" y="0"/>
                            <a:ext cx="5943600" cy="19431"/>
                          </a:xfrm>
                          <a:custGeom>
                            <a:avLst/>
                            <a:gdLst/>
                            <a:ahLst/>
                            <a:cxnLst/>
                            <a:rect l="l" t="t" r="r" b="b"/>
                            <a:pathLst>
                              <a:path w="5943600" h="19431">
                                <a:moveTo>
                                  <a:pt x="0" y="0"/>
                                </a:moveTo>
                                <a:lnTo>
                                  <a:pt x="5943600" y="0"/>
                                </a:lnTo>
                                <a:lnTo>
                                  <a:pt x="5943600" y="19431"/>
                                </a:lnTo>
                                <a:lnTo>
                                  <a:pt x="0" y="1943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6" name="Freeform 116"/>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7" name="Freeform 117"/>
                        <wps:cNvSpPr/>
                        <wps:spPr>
                          <a:xfrm>
                            <a:off x="762"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8" name="Freeform 118"/>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19" name="Freeform 119"/>
                        <wps:cNvSpPr/>
                        <wps:spPr>
                          <a:xfrm>
                            <a:off x="5941314" y="342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20" name="Freeform 120"/>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21" name="Freeform 121"/>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9916"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">
                <o:lock v:ext="edit" aspectratio="f"/>
                <v:shape id="_x0000_s1026" o:spid="_x0000_s1026" o:spt="100" style="position:absolute;left:0;top:0;height:19431;width:5943600;" fillcolor="#A0A0A0" filled="t" stroked="t" coordsize="5943600,19431" o:gfxdata="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4GdUvQAA&#10;ANwAAAAPAAAAAAAAAAEAIAAAACIAAABkcnMvZG93bnJldi54bWxQSwECFAAUAAAACACHTuJAMy8F&#10;njsAAAA5AAAAEAAAAAAAAAABACAAAAAMAQAAZHJzL3NoYXBleG1sLnhtbFBLBQYAAAAABgAGAFsB&#10;AAC2AwAAAAA=&#10;" path="m0,0l5943600,0,5943600,19431,0,19431,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OSJqXLsAAADc&#10;AAAADwAAAGRycy9kb3ducmV2LnhtbEVPTWvCQBC9F/wPywi91U2kBhtdPQilPRWMgtdpdkyC2dmQ&#10;HaPpr+8WCt7m8T5nvb27Vg3Uh8azgXSWgCIuvW24MnA8vL8sQQVBtth6JgMjBdhuJk9rzK2/8Z6G&#10;QioVQzjkaKAW6XKtQ1mTwzDzHXHkzr53KBH2lbY93mK4a/U8STLtsOHYUGNHu5rKS3F1BrJT9voz&#10;lm+Lj2rO318SRhmuhTHP0zRZgRK6y0P87/60cX6awd8z8QK9+Q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SJqXLsAAADc&#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762;top:3429;height:13716;width:9144;" fillcolor="#A0A0A0" filled="t" stroked="t" coordsize="9144,13716" o:gfxdata="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dWpnLsAAADc&#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ruWi674AAADc&#10;AAAADwAAAGRycy9kb3ducmV2LnhtbEWPQUsDMRCF70L/Q5iCN5usoJa1aZFCRREFa70Pm3Gz7Way&#10;JGm7/ffOQfA2w3vz3jeL1Rh6daKUu8gWqpkBRdxE13FrYfe1uZmDygXZYR+ZLFwow2o5uVpg7eKZ&#10;P+m0La2SEM41WvClDLXWufEUMM/iQCzaT0wBi6yp1S7hWcJDr2+NudcBO5YGjwOtPTWH7TFYGOcP&#10;z5d89/705r/3r3uzOx769GHt9bQyj6AKjeXf/Hf94gS/Elp5Rib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uWi674A&#10;AADcAAAADwAAAAAAAAABACAAAAAiAAAAZHJzL2Rvd25yZXYueG1sUEsBAhQAFAAAAAgAh07iQDMv&#10;BZ47AAAAOQAAABAAAAAAAAAAAQAgAAAADQEAAGRycy9zaGFwZXhtbC54bWxQSwUGAAAAAAYABgBb&#10;AQAAtwMAAAAA&#10;" path="m0,0l9144,0,9144,9144,0,9144,0,0e">
                  <v:fill on="t" focussize="0,0"/>
                  <v:stroke weight="0pt" color="#000000" joinstyle="miter"/>
                  <v:imagedata o:title=""/>
                  <o:lock v:ext="edit" aspectratio="f"/>
                </v:shape>
                <v:shape id="_x0000_s1026" o:spid="_x0000_s1026" o:spt="100" style="position:absolute;left:5941314;top:3429;height:13716;width:9144;" fillcolor="#E3E3E3" filled="t" stroked="t" coordsize="9144,13716" o:gfxdata="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HDllvQAA&#10;ANw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hH5/9L8AAADc&#10;AAAADwAAAGRycy9kb3ducmV2LnhtbEWPT2sCQQzF74LfYYjQi+isIiKroxRBrAcPbgvtMe6kO4s7&#10;mWVn/PftzaHQW8J7ee+X1ebhG3WjLtaBDUzGGSjiMtiaKwNfn7vRAlRMyBabwGTgSRE2635vhbkN&#10;dz7RrUiVkhCOORpwKbW51rF05DGOQ0ss2m/oPCZZu0rbDu8S7hs9zbK59lizNDhsaeuovBRXb+Aw&#10;nLXh/L0Y7ovT0Z1/ts/L+7425m0wyZagEj3Sv/nv+sMK/lTw5RmZQK9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f/S/&#10;AAAA3A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4RN8rLkAAADc&#10;AAAADwAAAGRycy9kb3ducmV2LnhtbEVPyQrCMBC9C/5DGMGLaFoPKtUoKIgiXlwQvA3N2BabSWni&#10;0r83guBtHm+d2eJtSvGk2hWWFcSDCARxanXBmYLzad2fgHAeWWNpmRQ05GAxb7dmmGj74gM9jz4T&#10;IYRdggpy76tESpfmZNANbEUcuJutDfoA60zqGl8h3JRyGEUjabDg0JBjRauc0vvxYRTs9qvmvuTL&#10;pumNz6c936reRV+V6nbiaArC09v/xT/3Vof5wxi+z4QL5P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ETfKy5AAAA3AAA&#10;AA8AAAAAAAAAAQAgAAAAIgAAAGRycy9kb3ducmV2LnhtbFBLAQIUABQAAAAIAIdO4kAzLwWeOwAA&#10;ADkAAAAQAAAAAAAAAAEAIAAAAAgBAABkcnMvc2hhcGV4bWwueG1sUEsFBgAAAAAGAAYAWwEAALID&#10;AAAAAA==&#10;" path="m0,0l9144,0,9144,9144,0,9144,0,0e">
                  <v:fill on="t" focussize="0,0"/>
                  <v:stroke weight="0pt" color="#000000" joinstyle="miter"/>
                  <v:imagedata o:title=""/>
                  <o:lock v:ext="edit" aspectratio="f"/>
                </v:shape>
                <w10:wrap type="none"/>
                <w10:anchorlock/>
              </v:group>
            </w:pict>
          </mc:Fallback>
        </mc:AlternateContent>
      </w:r>
      <w:r>
        <w:t xml:space="preserve"> </w:t>
      </w:r>
    </w:p>
    <w:p w14:paraId="0FF4A252">
      <w:pPr>
        <w:pStyle w:val="3"/>
        <w:ind w:left="60"/>
      </w:pPr>
      <w:r>
        <w:t xml:space="preserve"> CREATE SCHEMA AND MODELS </w:t>
      </w:r>
    </w:p>
    <w:p w14:paraId="4E491BEC">
      <w:pPr>
        <w:spacing w:after="246"/>
        <w:ind w:right="777"/>
      </w:pPr>
      <w:r>
        <w:t xml:space="preserve">User Schema </w:t>
      </w:r>
    </w:p>
    <w:p w14:paraId="31CFD495">
      <w:pPr>
        <w:ind w:right="777"/>
      </w:pPr>
      <w:r>
        <w:t xml:space="preserve">The User Schema defines the user data structure with name, email (unique), and hashed password fields. </w:t>
      </w:r>
    </w:p>
    <w:p w14:paraId="020F678C">
      <w:pPr>
        <w:spacing w:after="204" w:line="259" w:lineRule="auto"/>
        <w:ind w:left="65" w:right="0" w:firstLine="0"/>
      </w:pPr>
      <w:r>
        <w:t xml:space="preserve">            </w:t>
      </w:r>
      <w:r>
        <w:drawing>
          <wp:inline distT="0" distB="0" distL="0" distR="0">
            <wp:extent cx="4702810" cy="4102100"/>
            <wp:effectExtent l="0" t="0" r="0" b="0"/>
            <wp:docPr id="1190" name="Picture 1118"/>
            <wp:cNvGraphicFramePr/>
            <a:graphic xmlns:a="http://schemas.openxmlformats.org/drawingml/2006/main">
              <a:graphicData uri="http://schemas.openxmlformats.org/drawingml/2006/picture">
                <pic:pic xmlns:pic="http://schemas.openxmlformats.org/drawingml/2006/picture">
                  <pic:nvPicPr>
                    <pic:cNvPr id="1190" name="Picture 1118"/>
                    <pic:cNvPicPr/>
                  </pic:nvPicPr>
                  <pic:blipFill>
                    <a:blip r:embed="rId20" cstate="print"/>
                    <a:srcRect/>
                    <a:stretch>
                      <a:fillRect/>
                    </a:stretch>
                  </pic:blipFill>
                  <pic:spPr>
                    <a:xfrm>
                      <a:off x="0" y="0"/>
                      <a:ext cx="4703064" cy="4102608"/>
                    </a:xfrm>
                    <a:prstGeom prst="rect">
                      <a:avLst/>
                    </a:prstGeom>
                  </pic:spPr>
                </pic:pic>
              </a:graphicData>
            </a:graphic>
          </wp:inline>
        </w:drawing>
      </w:r>
      <w:r>
        <w:t xml:space="preserve"> </w:t>
      </w:r>
    </w:p>
    <w:p w14:paraId="5D813159">
      <w:pPr>
        <w:spacing w:after="17" w:line="259" w:lineRule="auto"/>
        <w:ind w:left="65" w:right="0" w:firstLine="0"/>
      </w:pPr>
      <w:r>
        <w:t xml:space="preserve"> </w:t>
      </w:r>
    </w:p>
    <w:p w14:paraId="693DCF3B">
      <w:pPr>
        <w:spacing w:after="249"/>
        <w:ind w:right="777"/>
      </w:pPr>
      <w:r>
        <w:t xml:space="preserve"> Goal Schema (with userId reference) </w:t>
      </w:r>
    </w:p>
    <w:p w14:paraId="18BDC387">
      <w:pPr>
        <w:spacing w:after="249"/>
        <w:ind w:right="777"/>
      </w:pPr>
      <w:r>
        <w:t xml:space="preserve">The Goal Schema stores goal details and includes a userId reference to associate each goal with a specific user. </w:t>
      </w:r>
    </w:p>
    <w:p w14:paraId="0B104F14">
      <w:pPr>
        <w:spacing w:after="286" w:line="259" w:lineRule="auto"/>
        <w:ind w:left="65" w:right="0" w:firstLine="0"/>
      </w:pPr>
      <w:r>
        <w:t xml:space="preserve"> </w:t>
      </w:r>
    </w:p>
    <w:p w14:paraId="0736652A">
      <w:pPr>
        <w:spacing w:after="648"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191" name="Group 10143"/>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122" name="Freeform 122"/>
                        <wps:cNvSpPr/>
                        <wps:spPr>
                          <a:xfrm>
                            <a:off x="0" y="0"/>
                            <a:ext cx="5943600" cy="19431"/>
                          </a:xfrm>
                          <a:custGeom>
                            <a:avLst/>
                            <a:gdLst/>
                            <a:ahLst/>
                            <a:cxnLst/>
                            <a:rect l="l" t="t" r="r" b="b"/>
                            <a:pathLst>
                              <a:path w="5943600" h="19431">
                                <a:moveTo>
                                  <a:pt x="0" y="0"/>
                                </a:moveTo>
                                <a:lnTo>
                                  <a:pt x="5943600" y="0"/>
                                </a:lnTo>
                                <a:lnTo>
                                  <a:pt x="5943600" y="19431"/>
                                </a:lnTo>
                                <a:lnTo>
                                  <a:pt x="0" y="1943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23" name="Freeform 123"/>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24" name="Freeform 124"/>
                        <wps:cNvSpPr/>
                        <wps:spPr>
                          <a:xfrm>
                            <a:off x="762"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25" name="Freeform 125"/>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26" name="Freeform 126"/>
                        <wps:cNvSpPr/>
                        <wps:spPr>
                          <a:xfrm>
                            <a:off x="5941314"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27" name="Freeform 127"/>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28" name="Freeform 128"/>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143"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">
                <o:lock v:ext="edit" aspectratio="f"/>
                <v:shape id="_x0000_s1026" o:spid="_x0000_s1026" o:spt="100" style="position:absolute;left:0;top:0;height:19431;width:5943600;" fillcolor="#A0A0A0" filled="t" stroked="t" coordsize="5943600,19431" o:gfxdata="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ZTWdvQAA&#10;ANwAAAAPAAAAAAAAAAEAIAAAACIAAABkcnMvZG93bnJldi54bWxQSwECFAAUAAAACACHTuJAMy8F&#10;njsAAAA5AAAAEAAAAAAAAAABACAAAAAMAQAAZHJzL3NoYXBleG1sLnhtbFBLBQYAAAAABgAGAFsB&#10;AAC2AwAAAAA=&#10;" path="m0,0l5943600,0,5943600,19431,0,19431,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5zkDebsAAADc&#10;AAAADwAAAGRycy9kb3ducmV2LnhtbEVPTWvCQBC9F/wPywje6sbYBo2uHoTSngpNC17H7JgEs7Mh&#10;O0bTX98tFHqbx/uc7f7uWjVQHxrPBhbzBBRx6W3DlYGvz5fHFaggyBZbz2RgpAD73eRhi7n1N/6g&#10;oZBKxRAOORqoRbpc61DW5DDMfUccubPvHUqEfaVtj7cY7lqdJkmmHTYcG2rs6FBTeSmuzkB2zJ6+&#10;x3L9/FqlfHqXMMpwLYyZTRfJBpTQXf7Ff+43G+enS/h9Jl6gd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zkDebsAAADc&#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762;top:3428;height:13716;width:9144;" fillcolor="#A0A0A0" filled="t" stroked="t" coordsize="9144,13716" o:gfxdata="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Da/1WugAAANwA&#10;AAAPAAAAAAAAAAEAIAAAACIAAABkcnMvZG93bnJldi54bWxQSwECFAAUAAAACACHTuJAMy8FnjsA&#10;AAA5AAAAEAAAAAAAAAABACAAAAAJAQAAZHJzL3NoYXBleG1sLnhtbFBLBQYAAAAABgAGAFsBAACz&#10;AwAAAAA=&#10;" path="m0,0l9144,0,9144,13716,0,13716,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jojHyLsAAADc&#10;AAAADwAAAGRycy9kb3ducmV2LnhtbEVP22oCMRB9L/QfwhT6VhMFL2yNIoWKRRRq7fuwGTerm8mS&#10;RF3/3hQKvs3hXGc671wjLhRi7VlDv6dAEJfe1Fxp2P98vk1AxIRssPFMGm4UYT57fppiYfyVv+my&#10;S5XIIRwL1GBTagspY2nJYez5ljhzBx8cpgxDJU3Aaw53jRwoNZIOa84NFlv6sFSedmenoZuMl7c4&#10;3CzW9vf4dVT786kJW61fX/rqHUSiLj3E/+6VyfMHQ/h7Jl8gZ3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ojHyLsAAADc&#10;AAAADwAAAAAAAAABACAAAAAiAAAAZHJzL2Rvd25yZXYueG1sUEsBAhQAFAAAAAgAh07iQDMvBZ47&#10;AAAAOQAAABAAAAAAAAAAAQAgAAAACgEAAGRycy9zaGFwZXhtbC54bWxQSwUGAAAAAAYABgBbAQAA&#10;tAMAAAAA&#10;" path="m0,0l9144,0,9144,9144,0,9144,0,0e">
                  <v:fill on="t" focussize="0,0"/>
                  <v:stroke weight="0pt" color="#000000" joinstyle="miter"/>
                  <v:imagedata o:title=""/>
                  <o:lock v:ext="edit" aspectratio="f"/>
                </v:shape>
                <v:shape id="_x0000_s1026" o:spid="_x0000_s1026" o:spt="100" style="position:absolute;left:5941314;top:3428;height:13716;width:9144;" fillcolor="#E3E3E3" filled="t" stroked="t" coordsize="9144,13716" o:gfxdata="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3vZ6q8AAAA&#10;3A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C5fngL4AAADc&#10;AAAADwAAAGRycy9kb3ducmV2LnhtbEVPTWvCQBC9F/oflhF6Ed1ESpXoGopQbA8eTAU9TrJjNpid&#10;Ddlt1H/vFgq9zeN9ziq/2VYM1PvGsYJ0moAgrpxuuFZw+P6YLED4gKyxdUwK7uQhXz8/rTDT7sp7&#10;GopQixjCPkMFJoQuk9JXhiz6qeuII3d2vcUQYV9L3eM1httWzpLkTVpsODYY7GhjqLoUP1bB1/i1&#10;c+VxMd4W+50pT5v75X3bKPUySpMliEC38C/+c3/qOH82h99n4gV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5fngL4A&#10;AADcAAAADwAAAAAAAAABACAAAAAiAAAAZHJzL2Rvd25yZXYueG1sUEsBAhQAFAAAAAgAh07iQDMv&#10;BZ47AAAAOQAAABAAAAAAAAAAAQAgAAAADQEAAGRycy9zaGFwZXhtbC54bWxQSwUGAAAAAAYABgBb&#10;AQAAtwM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cCnVMcAAAADc&#10;AAAADwAAAGRycy9kb3ducmV2LnhtbEWPT2vCQBDF74V+h2UEL1I35tCW1FVQKBXJxT8IvQ3ZMQlm&#10;Z0N2a5Jv7xwK3mZ4b977zXI9uEbdqQu1ZwOLeQKKuPC25tLA+fT99gkqRGSLjWcyMFKA9er1ZYmZ&#10;9T0f6H6MpZIQDhkaqGJsM61DUZHDMPctsWhX3zmMsnalth32Eu4anSbJu3ZYszRU2NK2ouJ2/HMG&#10;9vl2vG348jPOPs6nnK/t7GJ/jZlOFskXqEhDfJr/r3dW8FOhlWdkAr1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KdUx&#10;wAAAANwAAAAPAAAAAAAAAAEAIAAAACIAAABkcnMvZG93bnJldi54bWxQSwECFAAUAAAACACHTuJA&#10;My8FnjsAAAA5AAAAEAAAAAAAAAABACAAAAAPAQAAZHJzL3NoYXBleG1sLnhtbFBLBQYAAAAABgAG&#10;AFsBAAC5AwAAAAA=&#10;" path="m0,0l9144,0,9144,9144,0,9144,0,0e">
                  <v:fill on="t" focussize="0,0"/>
                  <v:stroke weight="0pt" color="#000000" joinstyle="miter"/>
                  <v:imagedata o:title=""/>
                  <o:lock v:ext="edit" aspectratio="f"/>
                </v:shape>
                <w10:wrap type="none"/>
                <w10:anchorlock/>
              </v:group>
            </w:pict>
          </mc:Fallback>
        </mc:AlternateContent>
      </w:r>
      <w:r>
        <w:t xml:space="preserve"> </w:t>
      </w:r>
    </w:p>
    <w:p w14:paraId="201999BC">
      <w:pPr>
        <w:pStyle w:val="2"/>
        <w:ind w:left="60"/>
      </w:pPr>
      <w:r>
        <w:t xml:space="preserve"> PROJECT EXECUTION </w:t>
      </w:r>
    </w:p>
    <w:p w14:paraId="67C95EE4">
      <w:pPr>
        <w:spacing w:after="0"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200" name="Group 10144"/>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129" name="Freeform 129"/>
                        <wps:cNvSpPr/>
                        <wps:spPr>
                          <a:xfrm>
                            <a:off x="0" y="0"/>
                            <a:ext cx="5943600" cy="19431"/>
                          </a:xfrm>
                          <a:custGeom>
                            <a:avLst/>
                            <a:gdLst/>
                            <a:ahLst/>
                            <a:cxnLst/>
                            <a:rect l="l" t="t" r="r" b="b"/>
                            <a:pathLst>
                              <a:path w="5943600" h="19431">
                                <a:moveTo>
                                  <a:pt x="0" y="0"/>
                                </a:moveTo>
                                <a:lnTo>
                                  <a:pt x="5943600" y="0"/>
                                </a:lnTo>
                                <a:lnTo>
                                  <a:pt x="5943600" y="19431"/>
                                </a:lnTo>
                                <a:lnTo>
                                  <a:pt x="0" y="1943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0" name="Freeform 130"/>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1" name="Freeform 131"/>
                        <wps:cNvSpPr/>
                        <wps:spPr>
                          <a:xfrm>
                            <a:off x="762"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2" name="Freeform 132"/>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3" name="Freeform 133"/>
                        <wps:cNvSpPr/>
                        <wps:spPr>
                          <a:xfrm>
                            <a:off x="5941314" y="3428"/>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34" name="Freeform 134"/>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35" name="Freeform 135"/>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144"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&#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">
                <o:lock v:ext="edit" aspectratio="f"/>
                <v:shape id="_x0000_s1026" o:spid="_x0000_s1026" o:spt="100" style="position:absolute;left:0;top:0;height:19431;width:5943600;" fillcolor="#A0A0A0" filled="t" stroked="t" coordsize="5943600,19431" o:gfxdata="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afsvQAA&#10;ANwAAAAPAAAAAAAAAAEAIAAAACIAAABkcnMvZG93bnJldi54bWxQSwECFAAUAAAACACHTuJAMy8F&#10;njsAAAA5AAAAEAAAAAAAAAABACAAAAAMAQAAZHJzL3NoYXBleG1sLnhtbFBLBQYAAAAABgAGAFsB&#10;AAC2AwAAAAA=&#10;" path="m0,0l5943600,0,5943600,19431,0,19431,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kjIL074AAADc&#10;AAAADwAAAGRycy9kb3ducmV2LnhtbEWPQUvDQBCF70L/wzIFb3bTqsHGbnsoFD0JpoLXMTtNgtnZ&#10;kJ2mjb/eOQjeZnhv3vtms7uGzow0pDayg+UiA0NcRd9y7eDjeLh7ApME2WMXmRxMlGC3nd1ssPDx&#10;wu80llIbDeFUoINGpC+sTVVDAdMi9sSqneIQUHQdausHvGh46Owqy3IbsGVtaLCnfUPVd3kODvLP&#10;/OFnqtaPL/WKv94kTTKeS+du58vsGYzQVf7Nf9evXvHvFV+f0Qns9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jIL074A&#10;AADcAAAADwAAAAAAAAABACAAAAAiAAAAZHJzL2Rvd25yZXYueG1sUEsBAhQAFAAAAAgAh07iQDMv&#10;BZ47AAAAOQAAABAAAAAAAAAAAQAgAAAADQEAAGRycy9zaGFwZXhtbC54bWxQSwUGAAAAAAYABgBb&#10;AQAAtwMAAAAA&#10;" path="m0,0l5940552,0,5940552,9144,0,9144,0,0e">
                  <v:fill on="t" focussize="0,0"/>
                  <v:stroke weight="0pt" color="#000000" joinstyle="miter"/>
                  <v:imagedata o:title=""/>
                  <o:lock v:ext="edit" aspectratio="f"/>
                </v:shape>
                <v:shape id="_x0000_s1026" o:spid="_x0000_s1026" o:spt="100" style="position:absolute;left:762;top:3428;height:13716;width:9144;" fillcolor="#A0A0A0" filled="t" stroked="t" coordsize="9144,13716" o:gfxdata="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sXIE7sAAADc&#10;AAAADwAAAAAAAAABACAAAAAiAAAAZHJzL2Rvd25yZXYueG1sUEsBAhQAFAAAAAgAh07iQDMvBZ47&#10;AAAAOQAAABAAAAAAAAAAAQAgAAAACgEAAGRycy9zaGFwZXhtbC54bWxQSwUGAAAAAAYABgBbAQAA&#10;tAMAAAAA&#10;" path="m0,0l9144,0,9144,13716,0,13716,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hLjJYbwAAADc&#10;AAAADwAAAGRycy9kb3ducmV2LnhtbEVPTWsCMRC9F/ofwhR6q4mWVlmNIoKilApaex8242Z1M1mS&#10;qOu/bwqF3ubxPmcy61wjrhRi7VlDv6dAEJfe1FxpOHwtX0YgYkI22HgmDXeKMJs+PkywMP7GO7ru&#10;UyVyCMcCNdiU2kLKWFpyGHu+Jc7c0QeHKcNQSRPwlsNdIwdKvUuHNecGiy0tLJXn/cVp6EbD1T2+&#10;fc4/7Pdpc1KHy7kJW62fn/pqDCJRl/7Ff+61yfNfB/D7TL5AT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S4yWG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v:shape id="_x0000_s1026" o:spid="_x0000_s1026" o:spt="100" style="position:absolute;left:5941314;top:3428;height:13716;width:9144;" fillcolor="#E3E3E3" filled="t" stroked="t" coordsize="9144,13716" o:gfxdata="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hBUu+8AAAA&#10;3AAAAA8AAAAAAAAAAQAgAAAAIgAAAGRycy9kb3ducmV2LnhtbFBLAQIUABQAAAAIAIdO4kAzLwWe&#10;OwAAADkAAAAQAAAAAAAAAAEAIAAAAAsBAABkcnMvc2hhcGV4bWwueG1sUEsFBgAAAAAGAAYAWwEA&#10;ALUDAAAAAA==&#10;" path="m0,0l9144,0,9144,13716,0,13716,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fpzvKr4AAADc&#10;AAAADwAAAGRycy9kb3ducmV2LnhtbEVPTWvCQBC9F/wPywhegm60UiS6iggl7aGHpAU9jtkxG8zO&#10;huzW6L/vFgq9zeN9zmZ3t624Ue8bxwrmsxQEceV0w7WCr8/X6QqED8gaW8ek4EEedtvR0wYz7QYu&#10;6FaGWsQQ9hkqMCF0mZS+MmTRz1xHHLmL6y2GCPta6h6HGG5buUjTF2mx4dhgsKODoepaflsF78my&#10;c+fjKsnL4sOcT4fHdZ83Sk3G83QNItA9/Iv/3G86zn9ewu8z8QK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pzvKr4A&#10;AADcAAAADwAAAAAAAAABACAAAAAiAAAAZHJzL2Rvd25yZXYueG1sUEsBAhQAFAAAAAgAh07iQDMv&#10;BZ47AAAAOQAAABAAAAAAAAAAAQAgAAAADQEAAGRycy9zaGFwZXhtbC54bWxQSwUGAAAAAAYABgBb&#10;AQAAtwM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G/HscrwAAADc&#10;AAAADwAAAGRycy9kb3ducmV2LnhtbEVPS4vCMBC+C/sfwgheRFMVH1SjsMKiLF58IHgbmukDm0lp&#10;stX+e7MgeJuP7zmrzdOUoqHaFZYVjIYRCOLE6oIzBZfzz2ABwnlkjaVlUtCSg836q7PCWNsHH6k5&#10;+UyEEHYxKsi9r2IpXZKTQTe0FXHgUlsb9AHWmdQ1PkK4KeU4imbSYMGhIceKtjkl99OfUfB72Lb3&#10;b77u2v78cj5wWvWv+qZUrzuKliA8Pf1H/HbvdZg/mcL/M+EC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x7HK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w10:wrap type="none"/>
                <w10:anchorlock/>
              </v:group>
            </w:pict>
          </mc:Fallback>
        </mc:AlternateContent>
      </w:r>
      <w:r>
        <w:t xml:space="preserve"> </w:t>
      </w:r>
    </w:p>
    <w:p w14:paraId="7A328C06">
      <w:pPr>
        <w:pStyle w:val="3"/>
        <w:spacing w:after="0"/>
        <w:ind w:left="60"/>
      </w:pPr>
      <w:r>
        <w:t xml:space="preserve"> Project Execution Steps</w:t>
      </w:r>
    </w:p>
    <w:p w14:paraId="40B61CE2">
      <w:pPr>
        <w:spacing w:after="218" w:line="259" w:lineRule="auto"/>
        <w:ind w:left="0" w:right="2600" w:firstLine="0"/>
        <w:jc w:val="center"/>
      </w:pPr>
      <w:r>
        <w:drawing>
          <wp:inline distT="0" distB="0" distL="0" distR="0">
            <wp:extent cx="4702810" cy="4071620"/>
            <wp:effectExtent l="0" t="0" r="0" b="0"/>
            <wp:docPr id="1209" name="Picture 1155"/>
            <wp:cNvGraphicFramePr/>
            <a:graphic xmlns:a="http://schemas.openxmlformats.org/drawingml/2006/main">
              <a:graphicData uri="http://schemas.openxmlformats.org/drawingml/2006/picture">
                <pic:pic xmlns:pic="http://schemas.openxmlformats.org/drawingml/2006/picture">
                  <pic:nvPicPr>
                    <pic:cNvPr id="1209" name="Picture 1155"/>
                    <pic:cNvPicPr/>
                  </pic:nvPicPr>
                  <pic:blipFill>
                    <a:blip r:embed="rId21" cstate="print"/>
                    <a:srcRect/>
                    <a:stretch>
                      <a:fillRect/>
                    </a:stretch>
                  </pic:blipFill>
                  <pic:spPr>
                    <a:xfrm>
                      <a:off x="0" y="0"/>
                      <a:ext cx="4703064" cy="4072128"/>
                    </a:xfrm>
                    <a:prstGeom prst="rect">
                      <a:avLst/>
                    </a:prstGeom>
                  </pic:spPr>
                </pic:pic>
              </a:graphicData>
            </a:graphic>
          </wp:inline>
        </w:drawing>
      </w:r>
      <w:r>
        <w:rPr>
          <w:sz w:val="34"/>
        </w:rPr>
        <w:t xml:space="preserve"> </w:t>
      </w:r>
    </w:p>
    <w:p w14:paraId="177CE067">
      <w:pPr>
        <w:ind w:right="777"/>
      </w:pPr>
      <w:r>
        <w:t xml:space="preserve">Start MongoDB </w:t>
      </w:r>
    </w:p>
    <w:p w14:paraId="75C6D905">
      <w:pPr>
        <w:spacing w:after="107" w:line="259" w:lineRule="auto"/>
        <w:ind w:left="65" w:right="0" w:firstLine="0"/>
      </w:pPr>
      <w:r>
        <w:t xml:space="preserve"> </w:t>
      </w:r>
    </w:p>
    <w:p w14:paraId="1B292398">
      <w:pPr>
        <w:numPr>
          <w:ilvl w:val="0"/>
          <w:numId w:val="13"/>
        </w:numPr>
        <w:ind w:right="777" w:hanging="360"/>
      </w:pPr>
      <w:r>
        <w:t xml:space="preserve">Run server </w:t>
      </w:r>
    </w:p>
    <w:p w14:paraId="3F934834">
      <w:pPr>
        <w:spacing w:after="25" w:line="259" w:lineRule="auto"/>
        <w:ind w:left="785" w:right="0" w:firstLine="0"/>
      </w:pPr>
      <w:r>
        <w:t xml:space="preserve"> </w:t>
      </w:r>
    </w:p>
    <w:p w14:paraId="6D0D5445">
      <w:pPr>
        <w:numPr>
          <w:ilvl w:val="0"/>
          <w:numId w:val="13"/>
        </w:numPr>
        <w:ind w:right="777" w:hanging="360"/>
      </w:pPr>
      <w:r>
        <w:t xml:space="preserve">Test APIs in Thunder Client </w:t>
      </w:r>
    </w:p>
    <w:p w14:paraId="13B72E93">
      <w:pPr>
        <w:spacing w:after="27" w:line="259" w:lineRule="auto"/>
        <w:ind w:left="785" w:right="0" w:firstLine="0"/>
      </w:pPr>
      <w:r>
        <w:t xml:space="preserve"> </w:t>
      </w:r>
    </w:p>
    <w:p w14:paraId="705732EF">
      <w:pPr>
        <w:numPr>
          <w:ilvl w:val="0"/>
          <w:numId w:val="13"/>
        </w:numPr>
        <w:ind w:right="777" w:hanging="360"/>
      </w:pPr>
      <w:r>
        <w:t xml:space="preserve">Register User </w:t>
      </w:r>
    </w:p>
    <w:p w14:paraId="0F041FF7">
      <w:pPr>
        <w:spacing w:after="25" w:line="259" w:lineRule="auto"/>
        <w:ind w:left="785" w:right="0" w:firstLine="0"/>
      </w:pPr>
      <w:r>
        <w:t xml:space="preserve"> </w:t>
      </w:r>
    </w:p>
    <w:p w14:paraId="6091ED48">
      <w:pPr>
        <w:numPr>
          <w:ilvl w:val="0"/>
          <w:numId w:val="13"/>
        </w:numPr>
        <w:ind w:right="777" w:hanging="360"/>
      </w:pPr>
      <w:r>
        <w:t xml:space="preserve">Login and get JWT </w:t>
      </w:r>
    </w:p>
    <w:p w14:paraId="59CA2CBC">
      <w:pPr>
        <w:spacing w:after="25" w:line="259" w:lineRule="auto"/>
        <w:ind w:left="785" w:right="0" w:firstLine="0"/>
      </w:pPr>
      <w:r>
        <w:t xml:space="preserve"> </w:t>
      </w:r>
    </w:p>
    <w:p w14:paraId="2D879592">
      <w:pPr>
        <w:numPr>
          <w:ilvl w:val="0"/>
          <w:numId w:val="13"/>
        </w:numPr>
        <w:ind w:right="777" w:hanging="360"/>
      </w:pPr>
      <w:r>
        <w:t xml:space="preserve">Perform CRUD operations </w:t>
      </w:r>
    </w:p>
    <w:p w14:paraId="498E04F8">
      <w:pPr>
        <w:spacing w:after="286" w:line="259" w:lineRule="auto"/>
        <w:ind w:left="785" w:right="0" w:firstLine="0"/>
      </w:pPr>
      <w:r>
        <w:t xml:space="preserve"> </w:t>
      </w:r>
    </w:p>
    <w:p w14:paraId="42C1A209">
      <w:pPr>
        <w:spacing w:after="415" w:line="259" w:lineRule="auto"/>
        <w:ind w:left="0" w:right="720" w:firstLine="0"/>
        <w:jc w:val="right"/>
      </w:pPr>
      <w:r>
        <w:rPr>
          <w:rFonts w:ascii="Calibri" w:hAnsi="Calibri" w:eastAsia="Calibri" w:cs="Calibri"/>
          <w:sz w:val="22"/>
        </w:rPr>
        <mc:AlternateContent>
          <mc:Choice Requires="wpg">
            <w:drawing>
              <wp:inline distT="0" distB="0" distL="0" distR="0">
                <wp:extent cx="5944235" cy="20320"/>
                <wp:effectExtent l="0" t="0" r="0" b="0"/>
                <wp:docPr id="1210" name="Group 10550"/>
                <wp:cNvGraphicFramePr/>
                <a:graphic xmlns:a="http://schemas.openxmlformats.org/drawingml/2006/main">
                  <a:graphicData uri="http://schemas.microsoft.com/office/word/2010/wordprocessingGroup">
                    <wpg:wgp>
                      <wpg:cNvGrpSpPr/>
                      <wpg:grpSpPr>
                        <a:xfrm rot="0">
                          <a:off x="0" y="0"/>
                          <a:ext cx="5944362" cy="20573"/>
                          <a:chOff x="0" y="0"/>
                          <a:chExt cx="5944362" cy="20573"/>
                        </a:xfrm>
                      </wpg:grpSpPr>
                      <wps:wsp>
                        <wps:cNvPr id="136" name="Freeform 136"/>
                        <wps:cNvSpPr/>
                        <wps:spPr>
                          <a:xfrm>
                            <a:off x="0" y="0"/>
                            <a:ext cx="5943600" cy="19811"/>
                          </a:xfrm>
                          <a:custGeom>
                            <a:avLst/>
                            <a:gdLst/>
                            <a:ahLst/>
                            <a:cxnLst/>
                            <a:rect l="l" t="t" r="r" b="b"/>
                            <a:pathLst>
                              <a:path w="5943600" h="19811">
                                <a:moveTo>
                                  <a:pt x="0" y="0"/>
                                </a:moveTo>
                                <a:lnTo>
                                  <a:pt x="5943600" y="0"/>
                                </a:lnTo>
                                <a:lnTo>
                                  <a:pt x="5943600" y="19811"/>
                                </a:lnTo>
                                <a:lnTo>
                                  <a:pt x="0" y="19811"/>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7" name="Freeform 137"/>
                        <wps:cNvSpPr/>
                        <wps:spPr>
                          <a:xfrm>
                            <a:off x="762" y="76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8" name="Freeform 138"/>
                        <wps:cNvSpPr/>
                        <wps:spPr>
                          <a:xfrm>
                            <a:off x="762"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39" name="Freeform 139"/>
                        <wps:cNvSpPr/>
                        <wps:spPr>
                          <a:xfrm>
                            <a:off x="5941314" y="76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40" name="Freeform 140"/>
                        <wps:cNvSpPr/>
                        <wps:spPr>
                          <a:xfrm>
                            <a:off x="5941314" y="3809"/>
                            <a:ext cx="9144" cy="13716"/>
                          </a:xfrm>
                          <a:custGeom>
                            <a:avLst/>
                            <a:gdLst/>
                            <a:ahLst/>
                            <a:cxnLst/>
                            <a:rect l="l" t="t" r="r" b="b"/>
                            <a:pathLst>
                              <a:path w="9144" h="13716">
                                <a:moveTo>
                                  <a:pt x="0" y="0"/>
                                </a:moveTo>
                                <a:lnTo>
                                  <a:pt x="9144" y="0"/>
                                </a:lnTo>
                                <a:lnTo>
                                  <a:pt x="9144" y="13716"/>
                                </a:lnTo>
                                <a:lnTo>
                                  <a:pt x="0" y="13716"/>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41" name="Freeform 141"/>
                        <wps:cNvSpPr/>
                        <wps:spPr>
                          <a:xfrm>
                            <a:off x="762" y="1752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42" name="Freeform 142"/>
                        <wps:cNvSpPr/>
                        <wps:spPr>
                          <a:xfrm>
                            <a:off x="5941314" y="1752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550" o:spid="_x0000_s1026" o:spt="203" style="height:1.6pt;width:468.05pt;" coordsize="5944362,20573" o:gfxdata="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">
                <o:lock v:ext="edit" aspectratio="f"/>
                <v:shape id="_x0000_s1026" o:spid="_x0000_s1026" o:spt="100" style="position:absolute;left:0;top:0;height:19811;width:5943600;" fillcolor="#A0A0A0" filled="t" stroked="t" coordsize="5943600,19811" o:gfxdata="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TIOGrsAAADc&#10;AAAADwAAAAAAAAABACAAAAAiAAAAZHJzL2Rvd25yZXYueG1sUEsBAhQAFAAAAAgAh07iQDMvBZ47&#10;AAAAOQAAABAAAAAAAAAAAQAgAAAACgEAAGRycy9zaGFwZXhtbC54bWxQSwUGAAAAAAYABgBbAQAA&#10;tAMAAAAA&#10;" path="m0,0l5943600,0,5943600,19811,0,19811,0,0e">
                  <v:fill on="t" focussize="0,0"/>
                  <v:stroke weight="0pt" color="#000000" joinstyle="miter"/>
                  <v:imagedata o:title=""/>
                  <o:lock v:ext="edit" aspectratio="f"/>
                </v:shape>
                <v:shape id="_x0000_s1026" o:spid="_x0000_s1026" o:spt="100" style="position:absolute;left:762;top:761;height:9144;width:5940552;" fillcolor="#A0A0A0" filled="t" stroked="t" coordsize="5940552,9144" o:gfxdata="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3bk6e8AAAA&#10;3A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762;top:3809;height:13716;width:9144;" fillcolor="#A0A0A0" filled="t" stroked="t" coordsize="9144,13716" o:gfxdata="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2GOvQAA&#10;ANwAAAAPAAAAAAAAAAEAIAAAACIAAABkcnMvZG93bnJldi54bWxQSwECFAAUAAAACACHTuJAMy8F&#10;njsAAAA5AAAAEAAAAAAAAAABACAAAAAMAQAAZHJzL3NoYXBleG1sLnhtbFBLBQYAAAAABgAGAFsB&#10;AAC2AwAAAAA=&#10;" path="m0,0l9144,0,9144,13716,0,13716,0,0e">
                  <v:fill on="t" focussize="0,0"/>
                  <v:stroke weight="0pt" color="#000000" joinstyle="miter"/>
                  <v:imagedata o:title=""/>
                  <o:lock v:ext="edit" aspectratio="f"/>
                </v:shape>
                <v:shape id="_x0000_s1026" o:spid="_x0000_s1026" o:spt="100" style="position:absolute;left:5941314;top:761;height:9144;width:9144;" fillcolor="#A0A0A0" filled="t" stroked="t" coordsize="9144,9144" o:gfxdata="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ocWxC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v:shape id="_x0000_s1026" o:spid="_x0000_s1026" o:spt="100" style="position:absolute;left:5941314;top:3809;height:13716;width:9144;" fillcolor="#E3E3E3" filled="t" stroked="t" coordsize="9144,13716" o:gfxdata="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JW/5b4A&#10;AADcAAAADwAAAAAAAAABACAAAAAiAAAAZHJzL2Rvd25yZXYueG1sUEsBAhQAFAAAAAgAh07iQDMv&#10;BZ47AAAAOQAAABAAAAAAAAAAAQAgAAAADQEAAGRycy9zaGFwZXhtbC54bWxQSwUGAAAAAAYABgBb&#10;AQAAtwMAAAAA&#10;" path="m0,0l9144,0,9144,13716,0,13716,0,0e">
                  <v:fill on="t" focussize="0,0"/>
                  <v:stroke weight="0pt" color="#000000" joinstyle="miter"/>
                  <v:imagedata o:title=""/>
                  <o:lock v:ext="edit" aspectratio="f"/>
                </v:shape>
                <v:shape id="_x0000_s1026" o:spid="_x0000_s1026" o:spt="100" style="position:absolute;left:762;top:17525;height:9144;width:5940552;" fillcolor="#E3E3E3" filled="t" stroked="t" coordsize="5940552,9144" o:gfxdata="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tP8+8AAAA&#10;3AAAAA8AAAAAAAAAAQAgAAAAIgAAAGRycy9kb3ducmV2LnhtbFBLAQIUABQAAAAIAIdO4kAzLwWe&#10;OwAAADkAAAAQAAAAAAAAAAEAIAAAAAsBAABkcnMvc2hhcGV4bWwueG1sUEsFBgAAAAAGAAYAWwEA&#10;ALUDAAAAAA==&#10;" path="m0,0l5940552,0,5940552,9144,0,9144,0,0e">
                  <v:fill on="t" focussize="0,0"/>
                  <v:stroke weight="0pt" color="#000000" joinstyle="miter"/>
                  <v:imagedata o:title=""/>
                  <o:lock v:ext="edit" aspectratio="f"/>
                </v:shape>
                <v:shape id="_x0000_s1026" o:spid="_x0000_s1026" o:spt="100" style="position:absolute;left:5941314;top:17525;height:9144;width:9144;" fillcolor="#E3E3E3" filled="t" stroked="t" coordsize="9144,9144" o:gfxdata="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weB3u5AAAA3AAA&#10;AA8AAAAAAAAAAQAgAAAAIgAAAGRycy9kb3ducmV2LnhtbFBLAQIUABQAAAAIAIdO4kAzLwWeOwAA&#10;ADkAAAAQAAAAAAAAAAEAIAAAAAgBAABkcnMvc2hhcGV4bWwueG1sUEsFBgAAAAAGAAYAWwEAALID&#10;AAAAAA==&#10;" path="m0,0l9144,0,9144,9144,0,9144,0,0e">
                  <v:fill on="t" focussize="0,0"/>
                  <v:stroke weight="0pt" color="#000000" joinstyle="miter"/>
                  <v:imagedata o:title=""/>
                  <o:lock v:ext="edit" aspectratio="f"/>
                </v:shape>
                <w10:wrap type="none"/>
                <w10:anchorlock/>
              </v:group>
            </w:pict>
          </mc:Fallback>
        </mc:AlternateContent>
      </w:r>
      <w:r>
        <w:t xml:space="preserve"> </w:t>
      </w:r>
    </w:p>
    <w:p w14:paraId="4C5F090A">
      <w:pPr>
        <w:pStyle w:val="3"/>
        <w:ind w:left="60"/>
      </w:pPr>
      <w:r>
        <w:t xml:space="preserve"> Project Output Screenshots </w:t>
      </w:r>
    </w:p>
    <w:p w14:paraId="3C8B5792">
      <w:pPr>
        <w:numPr>
          <w:ilvl w:val="0"/>
          <w:numId w:val="14"/>
        </w:numPr>
        <w:ind w:right="777" w:hanging="360"/>
      </w:pPr>
      <w:r>
        <w:t xml:space="preserve">Successful User Registration(Signup/Login) </w:t>
      </w:r>
    </w:p>
    <w:p w14:paraId="40022B38">
      <w:pPr>
        <w:numPr>
          <w:ilvl w:val="0"/>
          <w:numId w:val="14"/>
        </w:numPr>
        <w:spacing w:after="187"/>
        <w:ind w:right="777" w:hanging="360"/>
      </w:pPr>
      <w:r>
        <w:t xml:space="preserve">In this Api call the user register or login and token was genrated </w:t>
      </w:r>
    </w:p>
    <w:p w14:paraId="159D6FE5">
      <w:pPr>
        <w:spacing w:after="207" w:line="259" w:lineRule="auto"/>
        <w:ind w:left="0" w:right="720" w:firstLine="0"/>
        <w:jc w:val="right"/>
      </w:pPr>
      <w:r>
        <w:drawing>
          <wp:inline distT="0" distB="0" distL="0" distR="0">
            <wp:extent cx="5949315" cy="2505075"/>
            <wp:effectExtent l="0" t="0" r="0" b="0"/>
            <wp:docPr id="1219" name="Picture 1176"/>
            <wp:cNvGraphicFramePr/>
            <a:graphic xmlns:a="http://schemas.openxmlformats.org/drawingml/2006/main">
              <a:graphicData uri="http://schemas.openxmlformats.org/drawingml/2006/picture">
                <pic:pic xmlns:pic="http://schemas.openxmlformats.org/drawingml/2006/picture">
                  <pic:nvPicPr>
                    <pic:cNvPr id="1219" name="Picture 1176"/>
                    <pic:cNvPicPr/>
                  </pic:nvPicPr>
                  <pic:blipFill>
                    <a:blip r:embed="rId22" cstate="print"/>
                    <a:srcRect/>
                    <a:stretch>
                      <a:fillRect/>
                    </a:stretch>
                  </pic:blipFill>
                  <pic:spPr>
                    <a:xfrm>
                      <a:off x="0" y="0"/>
                      <a:ext cx="5949696" cy="2505456"/>
                    </a:xfrm>
                    <a:prstGeom prst="rect">
                      <a:avLst/>
                    </a:prstGeom>
                  </pic:spPr>
                </pic:pic>
              </a:graphicData>
            </a:graphic>
          </wp:inline>
        </w:drawing>
      </w:r>
      <w:r>
        <w:t xml:space="preserve"> </w:t>
      </w:r>
    </w:p>
    <w:p w14:paraId="1236D318">
      <w:pPr>
        <w:spacing w:after="257" w:line="259" w:lineRule="auto"/>
        <w:ind w:left="65" w:right="0" w:firstLine="0"/>
      </w:pPr>
      <w:r>
        <w:t xml:space="preserve"> </w:t>
      </w:r>
    </w:p>
    <w:p w14:paraId="21C071C2">
      <w:pPr>
        <w:spacing w:after="257" w:line="259" w:lineRule="auto"/>
        <w:ind w:left="65" w:right="0" w:firstLine="0"/>
      </w:pPr>
      <w:r>
        <w:t xml:space="preserve"> </w:t>
      </w:r>
    </w:p>
    <w:p w14:paraId="272D8726">
      <w:pPr>
        <w:spacing w:after="257" w:line="259" w:lineRule="auto"/>
        <w:ind w:left="65" w:right="0" w:firstLine="0"/>
      </w:pPr>
      <w:r>
        <w:t xml:space="preserve"> </w:t>
      </w:r>
    </w:p>
    <w:p w14:paraId="6D193513">
      <w:pPr>
        <w:spacing w:after="19" w:line="259" w:lineRule="auto"/>
        <w:ind w:left="65" w:right="0" w:firstLine="0"/>
      </w:pPr>
      <w:r>
        <w:t xml:space="preserve"> </w:t>
      </w:r>
    </w:p>
    <w:p w14:paraId="74489694">
      <w:pPr>
        <w:spacing w:after="265" w:line="259" w:lineRule="auto"/>
        <w:ind w:left="65" w:right="0" w:firstLine="0"/>
      </w:pPr>
      <w:r>
        <w:t xml:space="preserve"> </w:t>
      </w:r>
    </w:p>
    <w:p w14:paraId="0B34D194">
      <w:pPr>
        <w:numPr>
          <w:ilvl w:val="0"/>
          <w:numId w:val="14"/>
        </w:numPr>
        <w:spacing w:after="249"/>
        <w:ind w:right="777" w:hanging="360"/>
      </w:pPr>
      <w:r>
        <w:t xml:space="preserve">JWT Token Response </w:t>
      </w:r>
    </w:p>
    <w:p w14:paraId="1B4547F3">
      <w:pPr>
        <w:ind w:right="777"/>
      </w:pPr>
      <w:r>
        <w:t xml:space="preserve">After successful login user the api generate the token and these token was sent with every request to every api  </w:t>
      </w:r>
    </w:p>
    <w:p w14:paraId="49489B6A">
      <w:pPr>
        <w:spacing w:after="204" w:line="259" w:lineRule="auto"/>
        <w:ind w:left="0" w:right="0" w:firstLine="0"/>
        <w:jc w:val="right"/>
      </w:pPr>
      <w:r>
        <w:drawing>
          <wp:inline distT="0" distB="0" distL="0" distR="0">
            <wp:extent cx="5949315" cy="3797300"/>
            <wp:effectExtent l="0" t="0" r="0" b="0"/>
            <wp:docPr id="1220" name="Picture 1197"/>
            <wp:cNvGraphicFramePr/>
            <a:graphic xmlns:a="http://schemas.openxmlformats.org/drawingml/2006/main">
              <a:graphicData uri="http://schemas.openxmlformats.org/drawingml/2006/picture">
                <pic:pic xmlns:pic="http://schemas.openxmlformats.org/drawingml/2006/picture">
                  <pic:nvPicPr>
                    <pic:cNvPr id="1220" name="Picture 1197"/>
                    <pic:cNvPicPr/>
                  </pic:nvPicPr>
                  <pic:blipFill>
                    <a:blip r:embed="rId23" cstate="print"/>
                    <a:srcRect/>
                    <a:stretch>
                      <a:fillRect/>
                    </a:stretch>
                  </pic:blipFill>
                  <pic:spPr>
                    <a:xfrm>
                      <a:off x="0" y="0"/>
                      <a:ext cx="5949696" cy="3797807"/>
                    </a:xfrm>
                    <a:prstGeom prst="rect">
                      <a:avLst/>
                    </a:prstGeom>
                  </pic:spPr>
                </pic:pic>
              </a:graphicData>
            </a:graphic>
          </wp:inline>
        </w:drawing>
      </w:r>
      <w:r>
        <w:t xml:space="preserve"> </w:t>
      </w:r>
    </w:p>
    <w:p w14:paraId="50B77217">
      <w:pPr>
        <w:spacing w:after="257" w:line="259" w:lineRule="auto"/>
        <w:ind w:left="785" w:right="0" w:firstLine="0"/>
      </w:pPr>
      <w:r>
        <w:t xml:space="preserve"> </w:t>
      </w:r>
    </w:p>
    <w:p w14:paraId="44188B00">
      <w:pPr>
        <w:spacing w:after="257" w:line="259" w:lineRule="auto"/>
        <w:ind w:left="785" w:right="0" w:firstLine="0"/>
      </w:pPr>
      <w:r>
        <w:t xml:space="preserve"> </w:t>
      </w:r>
    </w:p>
    <w:p w14:paraId="40D3D381">
      <w:pPr>
        <w:spacing w:after="265" w:line="259" w:lineRule="auto"/>
        <w:ind w:left="785" w:right="0" w:firstLine="0"/>
      </w:pPr>
      <w:r>
        <w:t xml:space="preserve"> </w:t>
      </w:r>
    </w:p>
    <w:p w14:paraId="3E3DCB3E">
      <w:pPr>
        <w:numPr>
          <w:ilvl w:val="0"/>
          <w:numId w:val="14"/>
        </w:numPr>
        <w:ind w:right="777" w:hanging="360"/>
      </w:pPr>
      <w:r>
        <w:t xml:space="preserve">Goal Created Successfully </w:t>
      </w:r>
    </w:p>
    <w:p w14:paraId="7BF1DF65">
      <w:pPr>
        <w:numPr>
          <w:ilvl w:val="0"/>
          <w:numId w:val="14"/>
        </w:numPr>
        <w:spacing w:after="246"/>
        <w:ind w:right="777" w:hanging="360"/>
      </w:pPr>
      <w:r>
        <w:t xml:space="preserve">After the login and token is generated the  user give post request to api for creating there goals and goal was save in MongoDB which was the database  </w:t>
      </w:r>
    </w:p>
    <w:p w14:paraId="31DB138A">
      <w:pPr>
        <w:spacing w:after="257" w:line="259" w:lineRule="auto"/>
        <w:ind w:left="785" w:right="0" w:firstLine="0"/>
      </w:pPr>
      <w:r>
        <w:t xml:space="preserve">    </w:t>
      </w:r>
    </w:p>
    <w:p w14:paraId="70696556">
      <w:pPr>
        <w:spacing w:after="259" w:line="259" w:lineRule="auto"/>
        <w:ind w:left="785" w:right="0" w:firstLine="0"/>
      </w:pPr>
      <w:r>
        <w:t xml:space="preserve"> </w:t>
      </w:r>
    </w:p>
    <w:p w14:paraId="7BAF868F">
      <w:pPr>
        <w:spacing w:after="257" w:line="259" w:lineRule="auto"/>
        <w:ind w:left="785" w:right="0" w:firstLine="0"/>
      </w:pPr>
      <w:r>
        <w:t xml:space="preserve"> </w:t>
      </w:r>
    </w:p>
    <w:p w14:paraId="47491C09">
      <w:pPr>
        <w:spacing w:after="257" w:line="259" w:lineRule="auto"/>
        <w:ind w:left="785" w:right="0" w:firstLine="0"/>
      </w:pPr>
      <w:r>
        <w:t xml:space="preserve"> </w:t>
      </w:r>
    </w:p>
    <w:p w14:paraId="17902B06">
      <w:pPr>
        <w:spacing w:after="257" w:line="259" w:lineRule="auto"/>
        <w:ind w:left="785" w:right="0" w:firstLine="0"/>
      </w:pPr>
      <w:r>
        <w:t xml:space="preserve"> </w:t>
      </w:r>
    </w:p>
    <w:p w14:paraId="197E649A">
      <w:pPr>
        <w:spacing w:after="0" w:line="259" w:lineRule="auto"/>
        <w:ind w:left="785" w:right="0" w:firstLine="0"/>
      </w:pPr>
      <w:r>
        <w:t xml:space="preserve"> </w:t>
      </w:r>
    </w:p>
    <w:p w14:paraId="21ABD87F">
      <w:pPr>
        <w:spacing w:after="204" w:line="259" w:lineRule="auto"/>
        <w:ind w:left="0" w:right="720" w:firstLine="0"/>
        <w:jc w:val="right"/>
      </w:pPr>
      <w:r>
        <w:drawing>
          <wp:inline distT="0" distB="0" distL="0" distR="0">
            <wp:extent cx="5949315" cy="3007995"/>
            <wp:effectExtent l="0" t="0" r="0" b="0"/>
            <wp:docPr id="1221" name="Picture 1222"/>
            <wp:cNvGraphicFramePr/>
            <a:graphic xmlns:a="http://schemas.openxmlformats.org/drawingml/2006/main">
              <a:graphicData uri="http://schemas.openxmlformats.org/drawingml/2006/picture">
                <pic:pic xmlns:pic="http://schemas.openxmlformats.org/drawingml/2006/picture">
                  <pic:nvPicPr>
                    <pic:cNvPr id="1221" name="Picture 1222"/>
                    <pic:cNvPicPr/>
                  </pic:nvPicPr>
                  <pic:blipFill>
                    <a:blip r:embed="rId24" cstate="print"/>
                    <a:srcRect/>
                    <a:stretch>
                      <a:fillRect/>
                    </a:stretch>
                  </pic:blipFill>
                  <pic:spPr>
                    <a:xfrm>
                      <a:off x="0" y="0"/>
                      <a:ext cx="5949696" cy="3008376"/>
                    </a:xfrm>
                    <a:prstGeom prst="rect">
                      <a:avLst/>
                    </a:prstGeom>
                  </pic:spPr>
                </pic:pic>
              </a:graphicData>
            </a:graphic>
          </wp:inline>
        </w:drawing>
      </w:r>
      <w:r>
        <w:t xml:space="preserve"> </w:t>
      </w:r>
    </w:p>
    <w:p w14:paraId="5A2E20BD">
      <w:pPr>
        <w:spacing w:after="17" w:line="259" w:lineRule="auto"/>
        <w:ind w:left="785" w:right="0" w:firstLine="0"/>
      </w:pPr>
      <w:r>
        <w:t xml:space="preserve"> </w:t>
      </w:r>
    </w:p>
    <w:p w14:paraId="41B4628B">
      <w:pPr>
        <w:spacing w:after="268" w:line="259" w:lineRule="auto"/>
        <w:ind w:left="785" w:right="0" w:firstLine="0"/>
      </w:pPr>
      <w:r>
        <w:t xml:space="preserve"> </w:t>
      </w:r>
    </w:p>
    <w:p w14:paraId="5FA141A7">
      <w:pPr>
        <w:numPr>
          <w:ilvl w:val="0"/>
          <w:numId w:val="14"/>
        </w:numPr>
        <w:ind w:right="777" w:hanging="360"/>
      </w:pPr>
      <w:r>
        <w:t xml:space="preserve">Protected Route Working </w:t>
      </w:r>
    </w:p>
    <w:p w14:paraId="1883665F">
      <w:pPr>
        <w:numPr>
          <w:ilvl w:val="0"/>
          <w:numId w:val="14"/>
        </w:numPr>
        <w:spacing w:after="187"/>
        <w:ind w:right="777" w:hanging="360"/>
      </w:pPr>
      <w:r>
        <w:t xml:space="preserve">If the user does not have token which was generated by backend api then he cannot access the api so Route are protected </w:t>
      </w:r>
    </w:p>
    <w:p w14:paraId="7B23FF0F">
      <w:pPr>
        <w:spacing w:after="204" w:line="259" w:lineRule="auto"/>
        <w:ind w:left="0" w:right="720" w:firstLine="0"/>
        <w:jc w:val="right"/>
      </w:pPr>
      <w:r>
        <w:drawing>
          <wp:inline distT="0" distB="0" distL="0" distR="0">
            <wp:extent cx="5949315" cy="2462530"/>
            <wp:effectExtent l="0" t="0" r="0" b="0"/>
            <wp:docPr id="1222" name="Picture 1224"/>
            <wp:cNvGraphicFramePr/>
            <a:graphic xmlns:a="http://schemas.openxmlformats.org/drawingml/2006/main">
              <a:graphicData uri="http://schemas.openxmlformats.org/drawingml/2006/picture">
                <pic:pic xmlns:pic="http://schemas.openxmlformats.org/drawingml/2006/picture">
                  <pic:nvPicPr>
                    <pic:cNvPr id="1222" name="Picture 1224"/>
                    <pic:cNvPicPr/>
                  </pic:nvPicPr>
                  <pic:blipFill>
                    <a:blip r:embed="rId25" cstate="print"/>
                    <a:srcRect/>
                    <a:stretch>
                      <a:fillRect/>
                    </a:stretch>
                  </pic:blipFill>
                  <pic:spPr>
                    <a:xfrm>
                      <a:off x="0" y="0"/>
                      <a:ext cx="5949696" cy="2462784"/>
                    </a:xfrm>
                    <a:prstGeom prst="rect">
                      <a:avLst/>
                    </a:prstGeom>
                  </pic:spPr>
                </pic:pic>
              </a:graphicData>
            </a:graphic>
          </wp:inline>
        </w:drawing>
      </w:r>
      <w:r>
        <w:t xml:space="preserve"> </w:t>
      </w:r>
    </w:p>
    <w:p w14:paraId="2CF49AD7">
      <w:pPr>
        <w:spacing w:after="17" w:line="259" w:lineRule="auto"/>
        <w:ind w:left="65" w:right="0" w:firstLine="0"/>
      </w:pPr>
      <w:r>
        <w:t xml:space="preserve"> </w:t>
      </w:r>
    </w:p>
    <w:p w14:paraId="6891DB44">
      <w:pPr>
        <w:spacing w:after="288" w:line="259" w:lineRule="auto"/>
        <w:ind w:left="65" w:right="0" w:firstLine="0"/>
      </w:pPr>
      <w:r>
        <w:t xml:space="preserve"> </w:t>
      </w:r>
    </w:p>
    <w:p w14:paraId="6A09E12F">
      <w:pPr>
        <w:spacing w:after="0" w:line="259" w:lineRule="auto"/>
        <w:ind w:left="0" w:right="720" w:firstLine="0"/>
        <w:jc w:val="right"/>
      </w:pPr>
      <w:r>
        <w:rPr>
          <w:rFonts w:ascii="Calibri" w:hAnsi="Calibri" w:eastAsia="Calibri" w:cs="Calibri"/>
          <w:sz w:val="22"/>
        </w:rPr>
        <mc:AlternateContent>
          <mc:Choice Requires="wpg">
            <w:drawing>
              <wp:inline distT="0" distB="0" distL="0" distR="0">
                <wp:extent cx="5944235" cy="19685"/>
                <wp:effectExtent l="0" t="0" r="0" b="0"/>
                <wp:docPr id="1223" name="Group 10547"/>
                <wp:cNvGraphicFramePr/>
                <a:graphic xmlns:a="http://schemas.openxmlformats.org/drawingml/2006/main">
                  <a:graphicData uri="http://schemas.microsoft.com/office/word/2010/wordprocessingGroup">
                    <wpg:wgp>
                      <wpg:cNvGrpSpPr/>
                      <wpg:grpSpPr>
                        <a:xfrm rot="0">
                          <a:off x="0" y="0"/>
                          <a:ext cx="5944362" cy="20193"/>
                          <a:chOff x="0" y="0"/>
                          <a:chExt cx="5944362" cy="20193"/>
                        </a:xfrm>
                      </wpg:grpSpPr>
                      <wps:wsp>
                        <wps:cNvPr id="143" name="Freeform 143"/>
                        <wps:cNvSpPr/>
                        <wps:spPr>
                          <a:xfrm>
                            <a:off x="0" y="0"/>
                            <a:ext cx="5943600" cy="19812"/>
                          </a:xfrm>
                          <a:custGeom>
                            <a:avLst/>
                            <a:gdLst/>
                            <a:ahLst/>
                            <a:cxnLst/>
                            <a:rect l="l" t="t" r="r" b="b"/>
                            <a:pathLst>
                              <a:path w="5943600" h="19812">
                                <a:moveTo>
                                  <a:pt x="0" y="0"/>
                                </a:moveTo>
                                <a:lnTo>
                                  <a:pt x="5943600" y="0"/>
                                </a:lnTo>
                                <a:lnTo>
                                  <a:pt x="5943600" y="19812"/>
                                </a:lnTo>
                                <a:lnTo>
                                  <a:pt x="0" y="19812"/>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44" name="Freeform 144"/>
                        <wps:cNvSpPr/>
                        <wps:spPr>
                          <a:xfrm>
                            <a:off x="762" y="381"/>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45" name="Freeform 145"/>
                        <wps:cNvSpPr/>
                        <wps:spPr>
                          <a:xfrm>
                            <a:off x="762" y="3429"/>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46" name="Freeform 146"/>
                        <wps:cNvSpPr/>
                        <wps:spPr>
                          <a:xfrm>
                            <a:off x="5941314" y="381"/>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A0A0A0"/>
                          </a:solidFill>
                          <a:ln w="0" cap="flat" cmpd="sng">
                            <a:solidFill>
                              <a:srgbClr val="000000"/>
                            </a:solidFill>
                            <a:prstDash val="solid"/>
                            <a:miter/>
                            <a:headEnd type="none" w="med" len="med"/>
                            <a:tailEnd type="none" w="med" len="med"/>
                          </a:ln>
                        </wps:spPr>
                        <wps:bodyPr/>
                      </wps:wsp>
                      <wps:wsp>
                        <wps:cNvPr id="147" name="Freeform 147"/>
                        <wps:cNvSpPr/>
                        <wps:spPr>
                          <a:xfrm>
                            <a:off x="5941314" y="3429"/>
                            <a:ext cx="9144" cy="13715"/>
                          </a:xfrm>
                          <a:custGeom>
                            <a:avLst/>
                            <a:gdLst/>
                            <a:ahLst/>
                            <a:cxnLst/>
                            <a:rect l="l" t="t" r="r" b="b"/>
                            <a:pathLst>
                              <a:path w="9144" h="13715">
                                <a:moveTo>
                                  <a:pt x="0" y="0"/>
                                </a:moveTo>
                                <a:lnTo>
                                  <a:pt x="9144" y="0"/>
                                </a:lnTo>
                                <a:lnTo>
                                  <a:pt x="9144" y="13715"/>
                                </a:lnTo>
                                <a:lnTo>
                                  <a:pt x="0" y="13715"/>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48" name="Freeform 148"/>
                        <wps:cNvSpPr/>
                        <wps:spPr>
                          <a:xfrm>
                            <a:off x="762" y="17145"/>
                            <a:ext cx="5940552" cy="9144"/>
                          </a:xfrm>
                          <a:custGeom>
                            <a:avLst/>
                            <a:gdLst/>
                            <a:ahLst/>
                            <a:cxnLst/>
                            <a:rect l="l" t="t" r="r" b="b"/>
                            <a:pathLst>
                              <a:path w="5940552" h="9144">
                                <a:moveTo>
                                  <a:pt x="0" y="0"/>
                                </a:moveTo>
                                <a:lnTo>
                                  <a:pt x="5940552" y="0"/>
                                </a:lnTo>
                                <a:lnTo>
                                  <a:pt x="5940552"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s:wsp>
                        <wps:cNvPr id="149" name="Freeform 149"/>
                        <wps:cNvSpPr/>
                        <wps:spPr>
                          <a:xfrm>
                            <a:off x="5941314" y="17145"/>
                            <a:ext cx="9144" cy="9144"/>
                          </a:xfrm>
                          <a:custGeom>
                            <a:avLst/>
                            <a:gdLst/>
                            <a:ahLst/>
                            <a:cxnLst/>
                            <a:rect l="l" t="t" r="r" b="b"/>
                            <a:pathLst>
                              <a:path w="9144" h="9144">
                                <a:moveTo>
                                  <a:pt x="0" y="0"/>
                                </a:moveTo>
                                <a:lnTo>
                                  <a:pt x="9144" y="0"/>
                                </a:lnTo>
                                <a:lnTo>
                                  <a:pt x="9144" y="9144"/>
                                </a:lnTo>
                                <a:lnTo>
                                  <a:pt x="0" y="9144"/>
                                </a:lnTo>
                                <a:lnTo>
                                  <a:pt x="0" y="0"/>
                                </a:lnTo>
                              </a:path>
                            </a:pathLst>
                          </a:custGeom>
                          <a:solidFill>
                            <a:srgbClr val="E3E3E3"/>
                          </a:solidFill>
                          <a:ln w="0" cap="flat" cmpd="sng">
                            <a:solidFill>
                              <a:srgbClr val="000000"/>
                            </a:solidFill>
                            <a:prstDash val="solid"/>
                            <a:miter/>
                            <a:headEnd type="none" w="med" len="med"/>
                            <a:tailEnd type="none" w="med" len="med"/>
                          </a:ln>
                        </wps:spPr>
                        <wps:bodyPr/>
                      </wps:wsp>
                    </wpg:wgp>
                  </a:graphicData>
                </a:graphic>
              </wp:inline>
            </w:drawing>
          </mc:Choice>
          <mc:Fallback>
            <w:pict>
              <v:group id="Group 10547" o:spid="_x0000_s1026" o:spt="203" style="height:1.55pt;width:468.05pt;" coordsize="5944362,20193" o:gfxdata="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">
                <o:lock v:ext="edit" aspectratio="f"/>
                <v:shape id="_x0000_s1026" o:spid="_x0000_s1026" o:spt="100" style="position:absolute;left:0;top:0;height:19812;width:5943600;" fillcolor="#A0A0A0" filled="t" stroked="t" coordsize="5943600,19812" o:gfxdata="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7GtO7sAAADc&#10;AAAADwAAAAAAAAABACAAAAAiAAAAZHJzL2Rvd25yZXYueG1sUEsBAhQAFAAAAAgAh07iQDMvBZ47&#10;AAAAOQAAABAAAAAAAAAAAQAgAAAACgEAAGRycy9zaGFwZXhtbC54bWxQSwUGAAAAAAYABgBbAQAA&#10;tAMAAAAA&#10;" path="m0,0l5943600,0,5943600,19812,0,19812,0,0e">
                  <v:fill on="t" focussize="0,0"/>
                  <v:stroke weight="0pt" color="#000000" joinstyle="miter"/>
                  <v:imagedata o:title=""/>
                  <o:lock v:ext="edit" aspectratio="f"/>
                </v:shape>
                <v:shape id="_x0000_s1026" o:spid="_x0000_s1026" o:spt="100" style="position:absolute;left:762;top:381;height:9144;width:5940552;" fillcolor="#A0A0A0" filled="t" stroked="t" coordsize="5940552,9144" o:gfxdata="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Q9+rbsAAADc&#10;AAAADwAAAAAAAAABACAAAAAiAAAAZHJzL2Rvd25yZXYueG1sUEsBAhQAFAAAAAgAh07iQDMvBZ47&#10;AAAAOQAAABAAAAAAAAAAAQAgAAAACgEAAGRycy9zaGFwZXhtbC54bWxQSwUGAAAAAAYABgBbAQAA&#10;tAMAAAAA&#10;" path="m0,0l5940552,0,5940552,9144,0,9144,0,0e">
                  <v:fill on="t" focussize="0,0"/>
                  <v:stroke weight="0pt" color="#000000" joinstyle="miter"/>
                  <v:imagedata o:title=""/>
                  <o:lock v:ext="edit" aspectratio="f"/>
                </v:shape>
                <v:shape id="_x0000_s1026" o:spid="_x0000_s1026" o:spt="100" style="position:absolute;left:762;top:3429;height:13715;width:9144;" fillcolor="#A0A0A0" filled="t" stroked="t" coordsize="9144,13715" o:gfxdata="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Vt1Pa8AAAA&#10;3AAAAA8AAAAAAAAAAQAgAAAAIgAAAGRycy9kb3ducmV2LnhtbFBLAQIUABQAAAAIAIdO4kAzLwWe&#10;OwAAADkAAAAQAAAAAAAAAAEAIAAAAAsBAABkcnMvc2hhcGV4bWwueG1sUEsFBgAAAAAGAAYAWwEA&#10;ALUDAAAAAA==&#10;" path="m0,0l9144,0,9144,13715,0,13715,0,0e">
                  <v:fill on="t" focussize="0,0"/>
                  <v:stroke weight="0pt" color="#000000" joinstyle="miter"/>
                  <v:imagedata o:title=""/>
                  <o:lock v:ext="edit" aspectratio="f"/>
                </v:shape>
                <v:shape id="_x0000_s1026" o:spid="_x0000_s1026" o:spt="100" style="position:absolute;left:5941314;top:381;height:9144;width:9144;" fillcolor="#A0A0A0" filled="t" stroked="t" coordsize="9144,9144" o:gfxdata="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FvB+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v:shape id="_x0000_s1026" o:spid="_x0000_s1026" o:spt="100" style="position:absolute;left:5941314;top:3429;height:13715;width:9144;" fillcolor="#E3E3E3" filled="t" stroked="t" coordsize="9144,13715" o:gfxdata="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XzHTugAAANwA&#10;AAAPAAAAAAAAAAEAIAAAACIAAABkcnMvZG93bnJldi54bWxQSwECFAAUAAAACACHTuJAMy8FnjsA&#10;AAA5AAAAEAAAAAAAAAABACAAAAAJAQAAZHJzL3NoYXBleG1sLnhtbFBLBQYAAAAABgAGAFsBAACz&#10;AwAAAAA=&#10;" path="m0,0l9144,0,9144,13715,0,13715,0,0e">
                  <v:fill on="t" focussize="0,0"/>
                  <v:stroke weight="0pt" color="#000000" joinstyle="miter"/>
                  <v:imagedata o:title=""/>
                  <o:lock v:ext="edit" aspectratio="f"/>
                </v:shape>
                <v:shape id="_x0000_s1026" o:spid="_x0000_s1026" o:spt="100" style="position:absolute;left:762;top:17145;height:9144;width:5940552;" fillcolor="#E3E3E3" filled="t" stroked="t" coordsize="5940552,9144" o:gfxdata="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fXllK/&#10;AAAA3AAAAA8AAAAAAAAAAQAgAAAAIgAAAGRycy9kb3ducmV2LnhtbFBLAQIUABQAAAAIAIdO4kAz&#10;LwWeOwAAADkAAAAQAAAAAAAAAAEAIAAAAA4BAABkcnMvc2hhcGV4bWwueG1sUEsFBgAAAAAGAAYA&#10;WwEAALgDAAAAAA==&#10;" path="m0,0l5940552,0,5940552,9144,0,9144,0,0e">
                  <v:fill on="t" focussize="0,0"/>
                  <v:stroke weight="0pt" color="#000000" joinstyle="miter"/>
                  <v:imagedata o:title=""/>
                  <o:lock v:ext="edit" aspectratio="f"/>
                </v:shape>
                <v:shape id="_x0000_s1026" o:spid="_x0000_s1026" o:spt="100" style="position:absolute;left:5941314;top:17145;height:9144;width:9144;" fillcolor="#E3E3E3" filled="t" stroked="t" coordsize="9144,9144" o:gfxdata="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6lQq8AAAA&#10;3AAAAA8AAAAAAAAAAQAgAAAAIgAAAGRycy9kb3ducmV2LnhtbFBLAQIUABQAAAAIAIdO4kAzLwWe&#10;OwAAADkAAAAQAAAAAAAAAAEAIAAAAAsBAABkcnMvc2hhcGV4bWwueG1sUEsFBgAAAAAGAAYAWwEA&#10;ALUDAAAAAA==&#10;" path="m0,0l9144,0,9144,9144,0,9144,0,0e">
                  <v:fill on="t" focussize="0,0"/>
                  <v:stroke weight="0pt" color="#000000" joinstyle="miter"/>
                  <v:imagedata o:title=""/>
                  <o:lock v:ext="edit" aspectratio="f"/>
                </v:shape>
                <w10:wrap type="none"/>
                <w10:anchorlock/>
              </v:group>
            </w:pict>
          </mc:Fallback>
        </mc:AlternateContent>
      </w:r>
      <w:r>
        <w:t xml:space="preserve"> </w:t>
      </w:r>
    </w:p>
    <w:p w14:paraId="410C5316">
      <w:pPr>
        <w:pStyle w:val="3"/>
        <w:ind w:left="60"/>
      </w:pPr>
      <w:r>
        <w:t xml:space="preserve"> Project Demo Video </w:t>
      </w:r>
      <w:r>
        <w:rPr>
          <w:sz w:val="32"/>
        </w:rPr>
        <w:t xml:space="preserve"> </w:t>
      </w:r>
    </w:p>
    <w:p w14:paraId="7C5C5DEE">
      <w:pPr>
        <w:spacing w:after="257"/>
        <w:ind w:right="777"/>
      </w:pPr>
      <w:r>
        <w:t xml:space="preserve">Record video showing: </w:t>
      </w:r>
    </w:p>
    <w:p w14:paraId="339EAC53">
      <w:pPr>
        <w:numPr>
          <w:ilvl w:val="0"/>
          <w:numId w:val="15"/>
        </w:numPr>
        <w:ind w:right="777" w:firstLine="360"/>
      </w:pPr>
      <w:r>
        <w:t xml:space="preserve">Registration </w:t>
      </w:r>
    </w:p>
    <w:p w14:paraId="786645DA">
      <w:pPr>
        <w:spacing w:after="25" w:line="259" w:lineRule="auto"/>
        <w:ind w:left="785" w:right="0" w:firstLine="0"/>
      </w:pPr>
      <w:r>
        <w:t xml:space="preserve"> </w:t>
      </w:r>
    </w:p>
    <w:p w14:paraId="1285F098">
      <w:pPr>
        <w:numPr>
          <w:ilvl w:val="0"/>
          <w:numId w:val="15"/>
        </w:numPr>
        <w:ind w:right="777" w:firstLine="360"/>
      </w:pPr>
      <w:r>
        <w:t xml:space="preserve">Login </w:t>
      </w:r>
    </w:p>
    <w:p w14:paraId="005DFC23">
      <w:pPr>
        <w:spacing w:after="27" w:line="259" w:lineRule="auto"/>
        <w:ind w:left="785" w:right="0" w:firstLine="0"/>
      </w:pPr>
      <w:r>
        <w:t xml:space="preserve"> </w:t>
      </w:r>
    </w:p>
    <w:p w14:paraId="455EFC61">
      <w:pPr>
        <w:numPr>
          <w:ilvl w:val="0"/>
          <w:numId w:val="15"/>
        </w:numPr>
        <w:ind w:right="777" w:firstLine="360"/>
      </w:pPr>
      <w:r>
        <w:t xml:space="preserve">Token usage </w:t>
      </w:r>
    </w:p>
    <w:p w14:paraId="1918DA1A">
      <w:pPr>
        <w:spacing w:after="25" w:line="259" w:lineRule="auto"/>
        <w:ind w:left="785" w:right="0" w:firstLine="0"/>
      </w:pPr>
      <w:r>
        <w:t xml:space="preserve"> </w:t>
      </w:r>
    </w:p>
    <w:p w14:paraId="42048AF2">
      <w:pPr>
        <w:numPr>
          <w:ilvl w:val="0"/>
          <w:numId w:val="15"/>
        </w:numPr>
        <w:ind w:right="777" w:firstLine="360"/>
      </w:pPr>
      <w:r>
        <w:t xml:space="preserve">CRUD operations </w:t>
      </w:r>
    </w:p>
    <w:p w14:paraId="47EF3063">
      <w:pPr>
        <w:spacing w:after="25" w:line="259" w:lineRule="auto"/>
        <w:ind w:left="785" w:right="0" w:firstLine="0"/>
      </w:pPr>
      <w:r>
        <w:t xml:space="preserve"> </w:t>
      </w:r>
    </w:p>
    <w:p w14:paraId="64407938">
      <w:pPr>
        <w:numPr>
          <w:ilvl w:val="0"/>
          <w:numId w:val="15"/>
        </w:numPr>
        <w:spacing w:line="484" w:lineRule="auto"/>
        <w:ind w:right="777" w:firstLine="360"/>
      </w:pPr>
      <w:r>
        <w:t xml:space="preserve">Error handling </w:t>
      </w:r>
      <w:bookmarkStart w:id="0" w:name="_GoBack"/>
      <w:bookmarkEnd w:id="0"/>
    </w:p>
    <w:p w14:paraId="68345948">
      <w:pPr>
        <w:spacing w:after="257" w:line="259" w:lineRule="auto"/>
        <w:ind w:left="65" w:right="0" w:firstLine="0"/>
      </w:pPr>
      <w:r>
        <w:t xml:space="preserve"> </w:t>
      </w:r>
    </w:p>
    <w:p w14:paraId="410FD74A">
      <w:pPr>
        <w:spacing w:after="372" w:line="259" w:lineRule="auto"/>
        <w:ind w:left="65" w:right="0" w:firstLine="0"/>
      </w:pPr>
      <w:r>
        <w:t xml:space="preserve"> </w:t>
      </w:r>
    </w:p>
    <w:p w14:paraId="23EB08BC">
      <w:pPr>
        <w:spacing w:after="0" w:line="259" w:lineRule="auto"/>
        <w:ind w:left="65" w:right="0" w:firstLine="0"/>
      </w:pPr>
      <w:r>
        <w:rPr>
          <w:sz w:val="36"/>
        </w:rPr>
        <w:t xml:space="preserve"> </w:t>
      </w:r>
    </w:p>
    <w:sectPr>
      <w:pgSz w:w="12240" w:h="15840"/>
      <w:pgMar w:top="1435" w:right="660" w:bottom="1358" w:left="137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TAU-Valluvar"/>
    <w:panose1 w:val="020B0004020000020204"/>
    <w:charset w:val="00"/>
    <w:family w:val="swiss"/>
    <w:pitch w:val="default"/>
    <w:sig w:usb0="00000000" w:usb1="00000000" w:usb2="00000000" w:usb3="00000000" w:csb0="0000019F" w:csb1="00000000"/>
  </w:font>
  <w:font w:name="MS PGothic">
    <w:panose1 w:val="020B0600070205080204"/>
    <w:charset w:val="80"/>
    <w:family w:val="auto"/>
    <w:pitch w:val="default"/>
    <w:sig w:usb0="E00002FF" w:usb1="6AC7FDFB" w:usb2="08000012" w:usb3="00000000" w:csb0="4002009F" w:csb1="DFD70000"/>
  </w:font>
  <w:font w:name="TAU-Valluvar">
    <w:panose1 w:val="02000600000000000000"/>
    <w:charset w:val="00"/>
    <w:family w:val="auto"/>
    <w:pitch w:val="default"/>
    <w:sig w:usb0="80100003" w:usb1="00000000" w:usb2="00000000" w:usb3="00000000" w:csb0="80000003"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8" w:lineRule="auto"/>
      </w:pPr>
      <w:r>
        <w:separator/>
      </w:r>
    </w:p>
  </w:footnote>
  <w:footnote w:type="continuationSeparator" w:id="1">
    <w:p>
      <w:pPr>
        <w:spacing w:before="0" w:after="0" w:line="26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0"/>
    <w:multiLevelType w:val="multilevel"/>
    <w:tmpl w:val="00000000"/>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
    <w:nsid w:val="00000001"/>
    <w:multiLevelType w:val="multilevel"/>
    <w:tmpl w:val="00000001"/>
    <w:lvl w:ilvl="0" w:tentative="0">
      <w:start w:val="1"/>
      <w:numFmt w:val="decimal"/>
      <w:lvlText w:val="%1."/>
      <w:lvlJc w:val="left"/>
      <w:pPr>
        <w:ind w:left="36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lowerLetter"/>
      <w:lvlText w:val="%2"/>
      <w:lvlJc w:val="left"/>
      <w:pPr>
        <w:ind w:left="1222"/>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lowerRoman"/>
      <w:lvlText w:val="%3"/>
      <w:lvlJc w:val="left"/>
      <w:pPr>
        <w:ind w:left="1942"/>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decimal"/>
      <w:lvlText w:val="%4"/>
      <w:lvlJc w:val="left"/>
      <w:pPr>
        <w:ind w:left="2662"/>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lowerLetter"/>
      <w:lvlText w:val="%5"/>
      <w:lvlJc w:val="left"/>
      <w:pPr>
        <w:ind w:left="3382"/>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lowerRoman"/>
      <w:lvlText w:val="%6"/>
      <w:lvlJc w:val="left"/>
      <w:pPr>
        <w:ind w:left="4102"/>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decimal"/>
      <w:lvlText w:val="%7"/>
      <w:lvlJc w:val="left"/>
      <w:pPr>
        <w:ind w:left="4822"/>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lowerLetter"/>
      <w:lvlText w:val="%8"/>
      <w:lvlJc w:val="left"/>
      <w:pPr>
        <w:ind w:left="5542"/>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lowerRoman"/>
      <w:lvlText w:val="%9"/>
      <w:lvlJc w:val="left"/>
      <w:pPr>
        <w:ind w:left="6262"/>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2">
    <w:nsid w:val="00000002"/>
    <w:multiLevelType w:val="multilevel"/>
    <w:tmpl w:val="00000002"/>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3">
    <w:nsid w:val="00000003"/>
    <w:multiLevelType w:val="multilevel"/>
    <w:tmpl w:val="00000003"/>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4">
    <w:nsid w:val="00000004"/>
    <w:multiLevelType w:val="multilevel"/>
    <w:tmpl w:val="00000004"/>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5">
    <w:nsid w:val="00000005"/>
    <w:multiLevelType w:val="multilevel"/>
    <w:tmpl w:val="00000005"/>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6">
    <w:nsid w:val="00000006"/>
    <w:multiLevelType w:val="multilevel"/>
    <w:tmpl w:val="00000006"/>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56"/>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76"/>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96"/>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16"/>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36"/>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56"/>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76"/>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96"/>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7">
    <w:nsid w:val="00000007"/>
    <w:multiLevelType w:val="multilevel"/>
    <w:tmpl w:val="00000007"/>
    <w:lvl w:ilvl="0" w:tentative="0">
      <w:start w:val="1"/>
      <w:numFmt w:val="decimal"/>
      <w:lvlText w:val="%1."/>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taiwaneseCounting"/>
      <w:lvlText w:val="%2"/>
      <w:lvlJc w:val="left"/>
      <w:pPr>
        <w:ind w:left="1505"/>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8">
    <w:nsid w:val="00000008"/>
    <w:multiLevelType w:val="multilevel"/>
    <w:tmpl w:val="00000008"/>
    <w:lvl w:ilvl="0" w:tentative="0">
      <w:start w:val="1"/>
      <w:numFmt w:val="decimal"/>
      <w:lvlText w:val="%1."/>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9">
    <w:nsid w:val="00000009"/>
    <w:multiLevelType w:val="multilevel"/>
    <w:tmpl w:val="00000009"/>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0">
    <w:nsid w:val="0000000A"/>
    <w:multiLevelType w:val="multilevel"/>
    <w:tmpl w:val="0000000A"/>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337"/>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057"/>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777"/>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497"/>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217"/>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4937"/>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657"/>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377"/>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1">
    <w:nsid w:val="0000000B"/>
    <w:multiLevelType w:val="multilevel"/>
    <w:tmpl w:val="0000000B"/>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2">
    <w:nsid w:val="0000000C"/>
    <w:multiLevelType w:val="multilevel"/>
    <w:tmpl w:val="0000000C"/>
    <w:lvl w:ilvl="0" w:tentative="0">
      <w:start w:val="1"/>
      <w:numFmt w:val="decimal"/>
      <w:lvlText w:val="%1."/>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lowerLetter"/>
      <w:lvlText w:val="%2"/>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lowerRoman"/>
      <w:lvlText w:val="%3"/>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decimal"/>
      <w:lvlText w:val="%4"/>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lowerLetter"/>
      <w:lvlText w:val="%5"/>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lowerRoman"/>
      <w:lvlText w:val="%6"/>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decimal"/>
      <w:lvlText w:val="%7"/>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lowerLetter"/>
      <w:lvlText w:val="%8"/>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lowerRoman"/>
      <w:lvlText w:val="%9"/>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3">
    <w:nsid w:val="0000000D"/>
    <w:multiLevelType w:val="multilevel"/>
    <w:tmpl w:val="0000000D"/>
    <w:lvl w:ilvl="0" w:tentative="0">
      <w:start w:val="1"/>
      <w:numFmt w:val="bullet"/>
      <w:lvlText w:val="●"/>
      <w:lvlJc w:val="left"/>
      <w:pPr>
        <w:ind w:left="77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abstractNum w:abstractNumId="14">
    <w:nsid w:val="0000000E"/>
    <w:multiLevelType w:val="multilevel"/>
    <w:tmpl w:val="0000000E"/>
    <w:lvl w:ilvl="0" w:tentative="0">
      <w:start w:val="1"/>
      <w:numFmt w:val="bullet"/>
      <w:lvlText w:val="●"/>
      <w:lvlJc w:val="left"/>
      <w:pPr>
        <w:ind w:left="410"/>
      </w:pPr>
      <w:rPr>
        <w:rFonts w:ascii="Times New Roman" w:hAnsi="Times New Roman" w:eastAsia="Times New Roman" w:cs="Times New Roman"/>
        <w:b w:val="0"/>
        <w:i w:val="0"/>
        <w:color w:val="000000"/>
        <w:sz w:val="24"/>
        <w:szCs w:val="24"/>
        <w:u w:val="none" w:color="000000"/>
        <w:shd w:val="clear" w:color="auto" w:fill="auto"/>
        <w:vertAlign w:val="baseline"/>
      </w:rPr>
    </w:lvl>
    <w:lvl w:ilvl="1" w:tentative="0">
      <w:start w:val="1"/>
      <w:numFmt w:val="bullet"/>
      <w:lvlText w:val="o"/>
      <w:lvlJc w:val="left"/>
      <w:pPr>
        <w:ind w:left="1440"/>
      </w:pPr>
      <w:rPr>
        <w:rFonts w:ascii="Times New Roman" w:hAnsi="Times New Roman" w:eastAsia="Times New Roman" w:cs="Times New Roman"/>
        <w:b w:val="0"/>
        <w:i w:val="0"/>
        <w:color w:val="000000"/>
        <w:sz w:val="24"/>
        <w:szCs w:val="24"/>
        <w:u w:val="none" w:color="000000"/>
        <w:shd w:val="clear" w:color="auto" w:fill="auto"/>
        <w:vertAlign w:val="baseline"/>
      </w:rPr>
    </w:lvl>
    <w:lvl w:ilvl="2" w:tentative="0">
      <w:start w:val="1"/>
      <w:numFmt w:val="bullet"/>
      <w:lvlText w:val="▪"/>
      <w:lvlJc w:val="left"/>
      <w:pPr>
        <w:ind w:left="2160"/>
      </w:pPr>
      <w:rPr>
        <w:rFonts w:ascii="Times New Roman" w:hAnsi="Times New Roman" w:eastAsia="Times New Roman" w:cs="Times New Roman"/>
        <w:b w:val="0"/>
        <w:i w:val="0"/>
        <w:color w:val="000000"/>
        <w:sz w:val="24"/>
        <w:szCs w:val="24"/>
        <w:u w:val="none" w:color="000000"/>
        <w:shd w:val="clear" w:color="auto" w:fill="auto"/>
        <w:vertAlign w:val="baseline"/>
      </w:rPr>
    </w:lvl>
    <w:lvl w:ilvl="3" w:tentative="0">
      <w:start w:val="1"/>
      <w:numFmt w:val="bullet"/>
      <w:lvlText w:val="•"/>
      <w:lvlJc w:val="left"/>
      <w:pPr>
        <w:ind w:left="2880"/>
      </w:pPr>
      <w:rPr>
        <w:rFonts w:ascii="Times New Roman" w:hAnsi="Times New Roman" w:eastAsia="Times New Roman" w:cs="Times New Roman"/>
        <w:b w:val="0"/>
        <w:i w:val="0"/>
        <w:color w:val="000000"/>
        <w:sz w:val="24"/>
        <w:szCs w:val="24"/>
        <w:u w:val="none" w:color="000000"/>
        <w:shd w:val="clear" w:color="auto" w:fill="auto"/>
        <w:vertAlign w:val="baseline"/>
      </w:rPr>
    </w:lvl>
    <w:lvl w:ilvl="4" w:tentative="0">
      <w:start w:val="1"/>
      <w:numFmt w:val="bullet"/>
      <w:lvlText w:val="o"/>
      <w:lvlJc w:val="left"/>
      <w:pPr>
        <w:ind w:left="3600"/>
      </w:pPr>
      <w:rPr>
        <w:rFonts w:ascii="Times New Roman" w:hAnsi="Times New Roman" w:eastAsia="Times New Roman" w:cs="Times New Roman"/>
        <w:b w:val="0"/>
        <w:i w:val="0"/>
        <w:color w:val="000000"/>
        <w:sz w:val="24"/>
        <w:szCs w:val="24"/>
        <w:u w:val="none" w:color="000000"/>
        <w:shd w:val="clear" w:color="auto" w:fill="auto"/>
        <w:vertAlign w:val="baseline"/>
      </w:rPr>
    </w:lvl>
    <w:lvl w:ilvl="5" w:tentative="0">
      <w:start w:val="1"/>
      <w:numFmt w:val="bullet"/>
      <w:lvlText w:val="▪"/>
      <w:lvlJc w:val="left"/>
      <w:pPr>
        <w:ind w:left="4320"/>
      </w:pPr>
      <w:rPr>
        <w:rFonts w:ascii="Times New Roman" w:hAnsi="Times New Roman" w:eastAsia="Times New Roman" w:cs="Times New Roman"/>
        <w:b w:val="0"/>
        <w:i w:val="0"/>
        <w:color w:val="000000"/>
        <w:sz w:val="24"/>
        <w:szCs w:val="24"/>
        <w:u w:val="none" w:color="000000"/>
        <w:shd w:val="clear" w:color="auto" w:fill="auto"/>
        <w:vertAlign w:val="baseline"/>
      </w:rPr>
    </w:lvl>
    <w:lvl w:ilvl="6" w:tentative="0">
      <w:start w:val="1"/>
      <w:numFmt w:val="bullet"/>
      <w:lvlText w:val="•"/>
      <w:lvlJc w:val="left"/>
      <w:pPr>
        <w:ind w:left="5040"/>
      </w:pPr>
      <w:rPr>
        <w:rFonts w:ascii="Times New Roman" w:hAnsi="Times New Roman" w:eastAsia="Times New Roman" w:cs="Times New Roman"/>
        <w:b w:val="0"/>
        <w:i w:val="0"/>
        <w:color w:val="000000"/>
        <w:sz w:val="24"/>
        <w:szCs w:val="24"/>
        <w:u w:val="none" w:color="000000"/>
        <w:shd w:val="clear" w:color="auto" w:fill="auto"/>
        <w:vertAlign w:val="baseline"/>
      </w:rPr>
    </w:lvl>
    <w:lvl w:ilvl="7" w:tentative="0">
      <w:start w:val="1"/>
      <w:numFmt w:val="bullet"/>
      <w:lvlText w:val="o"/>
      <w:lvlJc w:val="left"/>
      <w:pPr>
        <w:ind w:left="5760"/>
      </w:pPr>
      <w:rPr>
        <w:rFonts w:ascii="Times New Roman" w:hAnsi="Times New Roman" w:eastAsia="Times New Roman" w:cs="Times New Roman"/>
        <w:b w:val="0"/>
        <w:i w:val="0"/>
        <w:color w:val="000000"/>
        <w:sz w:val="24"/>
        <w:szCs w:val="24"/>
        <w:u w:val="none" w:color="000000"/>
        <w:shd w:val="clear" w:color="auto" w:fill="auto"/>
        <w:vertAlign w:val="baseline"/>
      </w:rPr>
    </w:lvl>
    <w:lvl w:ilvl="8" w:tentative="0">
      <w:start w:val="1"/>
      <w:numFmt w:val="bullet"/>
      <w:lvlText w:val="▪"/>
      <w:lvlJc w:val="left"/>
      <w:pPr>
        <w:ind w:left="6480"/>
      </w:pPr>
      <w:rPr>
        <w:rFonts w:ascii="Times New Roman" w:hAnsi="Times New Roman" w:eastAsia="Times New Roman" w:cs="Times New Roman"/>
        <w:b w:val="0"/>
        <w:i w:val="0"/>
        <w:color w:val="000000"/>
        <w:sz w:val="24"/>
        <w:szCs w:val="24"/>
        <w:u w:val="none" w:color="000000"/>
        <w:shd w:val="clear" w:color="auto" w:fill="auto"/>
        <w:vertAlign w:val="baseline"/>
      </w:rPr>
    </w:lvl>
  </w:abstractNum>
  <w:num w:numId="1">
    <w:abstractNumId w:val="2"/>
  </w:num>
  <w:num w:numId="2">
    <w:abstractNumId w:val="13"/>
  </w:num>
  <w:num w:numId="3">
    <w:abstractNumId w:val="9"/>
  </w:num>
  <w:num w:numId="4">
    <w:abstractNumId w:val="11"/>
  </w:num>
  <w:num w:numId="5">
    <w:abstractNumId w:val="7"/>
  </w:num>
  <w:num w:numId="6">
    <w:abstractNumId w:val="4"/>
  </w:num>
  <w:num w:numId="7">
    <w:abstractNumId w:val="12"/>
  </w:num>
  <w:num w:numId="8">
    <w:abstractNumId w:val="1"/>
  </w:num>
  <w:num w:numId="9">
    <w:abstractNumId w:val="6"/>
  </w:num>
  <w:num w:numId="10">
    <w:abstractNumId w:val="3"/>
  </w:num>
  <w:num w:numId="11">
    <w:abstractNumId w:val="5"/>
  </w:num>
  <w:num w:numId="12">
    <w:abstractNumId w:val="0"/>
  </w:num>
  <w:num w:numId="13">
    <w:abstractNumId w:val="8"/>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388752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SimSun"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 w:line="268" w:lineRule="auto"/>
      <w:ind w:left="75" w:right="590" w:hanging="10"/>
    </w:pPr>
    <w:rPr>
      <w:rFonts w:ascii="Times New Roman" w:hAnsi="Times New Roman" w:eastAsia="Times New Roman" w:cs="Times New Roman"/>
      <w:color w:val="000000"/>
      <w:kern w:val="2"/>
      <w:sz w:val="24"/>
      <w:szCs w:val="24"/>
      <w:lang w:val="en-US" w:eastAsia="en-US" w:bidi="ar-SA"/>
      <w14:ligatures w14:val="standardContextual"/>
    </w:rPr>
  </w:style>
  <w:style w:type="paragraph" w:styleId="2">
    <w:name w:val="heading 1"/>
    <w:next w:val="1"/>
    <w:link w:val="6"/>
    <w:qFormat/>
    <w:uiPriority w:val="9"/>
    <w:pPr>
      <w:keepNext/>
      <w:keepLines/>
      <w:spacing w:after="95" w:line="259" w:lineRule="auto"/>
      <w:ind w:left="75" w:hanging="10"/>
      <w:outlineLvl w:val="0"/>
    </w:pPr>
    <w:rPr>
      <w:rFonts w:ascii="Times New Roman" w:hAnsi="Times New Roman" w:eastAsia="Times New Roman" w:cs="Times New Roman"/>
      <w:color w:val="000000"/>
      <w:kern w:val="2"/>
      <w:sz w:val="46"/>
      <w:szCs w:val="24"/>
      <w:lang w:val="en-US" w:eastAsia="en-US" w:bidi="ar-SA"/>
      <w14:ligatures w14:val="standardContextual"/>
    </w:rPr>
  </w:style>
  <w:style w:type="paragraph" w:styleId="3">
    <w:name w:val="heading 2"/>
    <w:next w:val="1"/>
    <w:link w:val="7"/>
    <w:qFormat/>
    <w:uiPriority w:val="9"/>
    <w:pPr>
      <w:keepNext/>
      <w:keepLines/>
      <w:spacing w:after="176" w:line="259" w:lineRule="auto"/>
      <w:ind w:left="75" w:hanging="10"/>
      <w:outlineLvl w:val="1"/>
    </w:pPr>
    <w:rPr>
      <w:rFonts w:ascii="Times New Roman" w:hAnsi="Times New Roman" w:eastAsia="Times New Roman" w:cs="Times New Roman"/>
      <w:color w:val="000000"/>
      <w:kern w:val="2"/>
      <w:sz w:val="34"/>
      <w:szCs w:val="24"/>
      <w:lang w:val="en-US" w:eastAsia="en-US" w:bidi="ar-SA"/>
      <w14:ligatures w14:val="standardContextual"/>
    </w:rPr>
  </w:style>
  <w:style w:type="character" w:default="1" w:styleId="4">
    <w:name w:val="Default Paragraph Font"/>
    <w:uiPriority w:val="1"/>
  </w:style>
  <w:style w:type="table" w:default="1" w:styleId="5">
    <w:name w:val="Normal Table"/>
    <w:uiPriority w:val="99"/>
    <w:tblPr>
      <w:tblCellMar>
        <w:top w:w="0" w:type="dxa"/>
        <w:left w:w="108" w:type="dxa"/>
        <w:bottom w:w="0" w:type="dxa"/>
        <w:right w:w="108" w:type="dxa"/>
      </w:tblCellMar>
    </w:tblPr>
  </w:style>
  <w:style w:type="character" w:customStyle="1" w:styleId="6">
    <w:name w:val="Heading 1 Char_2eff5f8f-dd97-4d5c-b444-1477ec9deca8"/>
    <w:link w:val="2"/>
    <w:qFormat/>
    <w:uiPriority w:val="0"/>
    <w:rPr>
      <w:rFonts w:ascii="Times New Roman" w:hAnsi="Times New Roman" w:eastAsia="Times New Roman" w:cs="Times New Roman"/>
      <w:color w:val="000000"/>
      <w:sz w:val="46"/>
    </w:rPr>
  </w:style>
  <w:style w:type="character" w:customStyle="1" w:styleId="7">
    <w:name w:val="Heading 2 Char_db04ee89-669c-47bd-b4c1-0e449a60e311"/>
    <w:link w:val="3"/>
    <w:qFormat/>
    <w:uiPriority w:val="0"/>
    <w:rPr>
      <w:rFonts w:ascii="Times New Roman" w:hAnsi="Times New Roman" w:eastAsia="Times New Roman" w:cs="Times New Roman"/>
      <w:color w:val="000000"/>
      <w:sz w:val="34"/>
    </w:rPr>
  </w:style>
  <w:style w:type="table" w:customStyle="1" w:styleId="8">
    <w:name w:val="TableGrid"/>
    <w:qFormat/>
    <w:uiPriority w:val="0"/>
    <w:pPr>
      <w:spacing w:after="0" w:line="240" w:lineRule="auto"/>
    </w:pPr>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25</Pages>
  <Words>1048</Words>
  <Characters>6255</Characters>
  <Paragraphs>351</Paragraphs>
  <TotalTime>1</TotalTime>
  <ScaleCrop>false</ScaleCrop>
  <LinksUpToDate>false</LinksUpToDate>
  <CharactersWithSpaces>7742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2026-03-09T01:30:00Z</dcterms:created>
  <dc:creator>WPS Office</dc:creator>
  <cp:lastModifiedBy>acer</cp:lastModifiedBy>
  <dcterms:modified xsi:type="dcterms:W3CDTF">2026-03-09T16:27:07Z</dcterms:modified>
  <dc:title>Microsoft Word - MicroGoalApi-1</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6B1D4F0CA40C4C83920947B972D4500B_13</vt:lpwstr>
  </property>
  <property fmtid="{D5CDD505-2E9C-101B-9397-08002B2CF9AE}" pid="3" name="KSOProductBuildVer">
    <vt:lpwstr>1033-12.2.0.23196</vt:lpwstr>
  </property>
</Properties>
</file>